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skn-mls1top-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40"/>
        <w:gridCol w:w="8866"/>
      </w:tblGrid>
      <w:tr w:rsidR="006A6305">
        <w:trPr>
          <w:tblCellSpacing w:w="0" w:type="dxa"/>
        </w:trPr>
        <w:tc>
          <w:tcPr>
            <w:tcW w:w="3040" w:type="dxa"/>
            <w:tcMar>
              <w:top w:w="200" w:type="dxa"/>
              <w:left w:w="0" w:type="dxa"/>
              <w:bottom w:w="200" w:type="dxa"/>
              <w:right w:w="0" w:type="dxa"/>
            </w:tcMar>
            <w:hideMark/>
          </w:tcPr>
          <w:p w:rsidR="006A6305" w:rsidRDefault="00F377C7">
            <w:pPr>
              <w:pStyle w:val="div"/>
              <w:pBdr>
                <w:bottom w:val="none" w:sz="0" w:space="10" w:color="auto"/>
              </w:pBdr>
              <w:spacing w:line="400" w:lineRule="exac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0" allowOverlap="1">
                  <wp:simplePos x="0" y="0"/>
                  <wp:positionH relativeFrom="page">
                    <wp:posOffset>317500</wp:posOffset>
                  </wp:positionH>
                  <wp:positionV relativeFrom="page">
                    <wp:posOffset>321235</wp:posOffset>
                  </wp:positionV>
                  <wp:extent cx="1409700" cy="1409700"/>
                  <wp:effectExtent l="114300" t="114300" r="101600" b="101600"/>
                  <wp:wrapNone/>
                  <wp:docPr id="2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 preferRelativeResize="0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016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A6305" w:rsidRDefault="006A6305">
            <w:pPr>
              <w:pStyle w:val="skn-mls1prfl-picfield"/>
              <w:spacing w:line="2220" w:lineRule="exac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</w:p>
          <w:p w:rsidR="005C1E09" w:rsidRDefault="00000000" w:rsidP="005C1E09">
            <w:pPr>
              <w:pStyle w:val="skn-mls1sectiontitle"/>
              <w:pBdr>
                <w:left w:val="none" w:sz="0" w:space="25" w:color="auto"/>
              </w:pBdr>
              <w:spacing w:before="400" w:after="200"/>
              <w:ind w:left="50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  <w:t>Contact</w:t>
            </w:r>
          </w:p>
          <w:p w:rsidR="003E7904" w:rsidRPr="005C1E09" w:rsidRDefault="003E7904" w:rsidP="005C1E09">
            <w:pPr>
              <w:pStyle w:val="skn-mls1sectiontitle"/>
              <w:pBdr>
                <w:left w:val="none" w:sz="0" w:space="25" w:color="auto"/>
              </w:pBdr>
              <w:spacing w:before="400" w:after="200"/>
              <w:ind w:left="500"/>
              <w:rPr>
                <w:rStyle w:val="span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 w:rsidRPr="003E7904">
              <w:rPr>
                <w:rStyle w:val="span"/>
                <w:rFonts w:eastAsia="Frank Ruhl Libre"/>
                <w:sz w:val="20"/>
                <w:szCs w:val="20"/>
              </w:rPr>
              <w:t>Amsterdam</w:t>
            </w:r>
            <w:r>
              <w:rPr>
                <w:rStyle w:val="span"/>
                <w:rFonts w:eastAsia="Frank Ruhl Libre"/>
                <w:sz w:val="20"/>
                <w:szCs w:val="20"/>
              </w:rPr>
              <w:t>, Netherlands</w:t>
            </w:r>
          </w:p>
          <w:p w:rsidR="006A6305" w:rsidRDefault="00000000">
            <w:pPr>
              <w:pStyle w:val="skn-mls1addressdiv"/>
              <w:pBdr>
                <w:left w:val="none" w:sz="0" w:space="25" w:color="auto"/>
              </w:pBdr>
              <w:spacing w:after="100" w:line="3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+31 617566480</w:t>
            </w:r>
          </w:p>
          <w:p w:rsidR="006A6305" w:rsidRDefault="00000000">
            <w:pPr>
              <w:pStyle w:val="skn-mls1addressdivnth-last-child1"/>
              <w:spacing w:line="300" w:lineRule="atLeast"/>
              <w:ind w:left="500"/>
              <w:rPr>
                <w:rStyle w:val="Hyperlink"/>
                <w:rFonts w:ascii="Frank Ruhl Libre" w:eastAsia="Frank Ruhl Libre" w:hAnsi="Frank Ruhl Libre" w:cs="Frank Ruhl Libre"/>
                <w:sz w:val="20"/>
                <w:szCs w:val="20"/>
              </w:rPr>
            </w:pPr>
            <w:hyperlink r:id="rId8" w:history="1">
              <w:r w:rsidR="003E7904" w:rsidRPr="00053C0D">
                <w:rPr>
                  <w:rStyle w:val="Hyperlink"/>
                  <w:rFonts w:ascii="Frank Ruhl Libre" w:eastAsia="Frank Ruhl Libre" w:hAnsi="Frank Ruhl Libre" w:cs="Frank Ruhl Libre"/>
                  <w:sz w:val="20"/>
                  <w:szCs w:val="20"/>
                </w:rPr>
                <w:t>samina1410@gmail.com</w:t>
              </w:r>
            </w:hyperlink>
          </w:p>
          <w:p w:rsidR="005C1E09" w:rsidRDefault="005C1E09">
            <w:pPr>
              <w:pStyle w:val="skn-mls1addressdivnth-last-child1"/>
              <w:spacing w:line="300" w:lineRule="atLeast"/>
              <w:ind w:left="500"/>
              <w:rPr>
                <w:rStyle w:val="Hyperlink"/>
                <w:rFonts w:eastAsia="Frank Ruhl Libre"/>
              </w:rPr>
            </w:pPr>
          </w:p>
          <w:p w:rsidR="005C1E09" w:rsidRPr="003E7904" w:rsidRDefault="005C1E09" w:rsidP="005C1E09">
            <w:pPr>
              <w:pStyle w:val="skn-mls1addressdivnth-last-child1"/>
              <w:rPr>
                <w:rStyle w:val="span"/>
                <w:rFonts w:eastAsia="Frank Ruhl Libr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          </w:t>
            </w:r>
            <w:r w:rsidRPr="00BD0C16">
              <w:rPr>
                <w:rFonts w:ascii="Saira SemiCondensed" w:eastAsia="Saira SemiCondensed" w:hAnsi="Saira SemiCondensed" w:cs="Saira SemiCondensed"/>
                <w:noProof/>
                <w:color w:val="FFFFFF"/>
                <w:sz w:val="20"/>
                <w:szCs w:val="20"/>
              </w:rPr>
              <w:drawing>
                <wp:inline distT="0" distB="0" distL="0" distR="0" wp14:anchorId="01A2A0C3" wp14:editId="56FDFAEE">
                  <wp:extent cx="198867" cy="143136"/>
                  <wp:effectExtent l="0" t="0" r="4445" b="0"/>
                  <wp:docPr id="1" name="Graphic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67" cy="143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hyperlink r:id="rId10" w:history="1">
              <w:r w:rsidRPr="0032337B">
                <w:rPr>
                  <w:rStyle w:val="Hyperlink"/>
                  <w:rFonts w:ascii="Frank Ruhl Libre" w:eastAsia="Frank Ruhl Libre" w:hAnsi="Frank Ruhl Libre" w:cs="Frank Ruhl Libre"/>
                  <w:sz w:val="20"/>
                  <w:szCs w:val="20"/>
                </w:rPr>
                <w:t>Samina Bohra</w:t>
              </w:r>
            </w:hyperlink>
          </w:p>
          <w:p w:rsidR="005C1E09" w:rsidRDefault="005C1E09">
            <w:pPr>
              <w:pStyle w:val="skn-mls1addressdivnth-last-child1"/>
              <w:spacing w:line="300" w:lineRule="atLeast"/>
              <w:ind w:left="500"/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</w:p>
          <w:p w:rsidR="003E7904" w:rsidRDefault="003E7904" w:rsidP="003E7904">
            <w:pPr>
              <w:pStyle w:val="skn-mls1addressdivnth-last-child1"/>
              <w:spacing w:line="300" w:lineRule="atLeast"/>
              <w:rPr>
                <w:rStyle w:val="span"/>
                <w:rFonts w:eastAsia="Frank Ruhl Libre"/>
              </w:rPr>
            </w:pPr>
            <w:r>
              <w:rPr>
                <w:rStyle w:val="span"/>
                <w:rFonts w:eastAsia="Frank Ruhl Libre"/>
              </w:rPr>
              <w:t xml:space="preserve">        </w:t>
            </w:r>
          </w:p>
          <w:p w:rsidR="006A6305" w:rsidRDefault="003E7904" w:rsidP="005C1E09">
            <w:pPr>
              <w:pStyle w:val="skn-mls1addressdivnth-last-child1"/>
              <w:spacing w:line="300" w:lineRule="atLeast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          </w:t>
            </w:r>
            <w:r w:rsidR="00F377C7"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  <w:t>Skills</w:t>
            </w:r>
          </w:p>
          <w:p w:rsidR="005C1E09" w:rsidRPr="005C1E09" w:rsidRDefault="005C1E09" w:rsidP="005C1E09">
            <w:pPr>
              <w:pStyle w:val="skn-mls1addressdivnth-last-child1"/>
              <w:spacing w:line="300" w:lineRule="atLeast"/>
              <w:rPr>
                <w:rStyle w:val="skn-mls1left-box"/>
                <w:rFonts w:eastAsia="Frank Ruhl Libre"/>
              </w:rPr>
            </w:pPr>
          </w:p>
          <w:p w:rsidR="005F6681" w:rsidRDefault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Postman, REST-API Standards</w:t>
            </w:r>
          </w:p>
          <w:p w:rsidR="005F6681" w:rsidRDefault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API Automation Testing</w:t>
            </w:r>
          </w:p>
          <w:p w:rsidR="005F6681" w:rsidRPr="005F6681" w:rsidRDefault="005F6681" w:rsidP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Manual Testing</w:t>
            </w:r>
          </w:p>
          <w:p w:rsidR="005F6681" w:rsidRDefault="005F6681" w:rsidP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Agile and Scrum</w:t>
            </w:r>
            <w:r w:rsidRPr="005F6681"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</w:p>
          <w:p w:rsidR="005F6681" w:rsidRDefault="003E7904" w:rsidP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Jira and Confluence</w:t>
            </w:r>
          </w:p>
          <w:p w:rsidR="00281432" w:rsidRDefault="00281432" w:rsidP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Proxyman</w:t>
            </w:r>
            <w:proofErr w:type="spellEnd"/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and Bugzilla</w:t>
            </w:r>
          </w:p>
          <w:p w:rsidR="003E7904" w:rsidRDefault="003E7904" w:rsidP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Grafana and Tivoli</w:t>
            </w:r>
          </w:p>
          <w:p w:rsidR="003E7904" w:rsidRDefault="003E7904" w:rsidP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MS Excel</w:t>
            </w:r>
          </w:p>
          <w:p w:rsidR="00467ED6" w:rsidRDefault="00467ED6" w:rsidP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Critical Thinking</w:t>
            </w:r>
          </w:p>
          <w:p w:rsidR="00467ED6" w:rsidRDefault="00467ED6" w:rsidP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Decision-Making</w:t>
            </w:r>
          </w:p>
          <w:p w:rsidR="00467ED6" w:rsidRPr="005F6681" w:rsidRDefault="00467ED6" w:rsidP="005F6681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Team Work</w:t>
            </w:r>
          </w:p>
          <w:p w:rsidR="005C1E09" w:rsidRDefault="00000000" w:rsidP="005C1E09">
            <w:pPr>
              <w:pStyle w:val="skn-mls1li"/>
              <w:pBdr>
                <w:left w:val="none" w:sz="0" w:space="25" w:color="auto"/>
              </w:pBdr>
              <w:spacing w:before="400" w:after="200" w:line="26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 w:rsidRPr="005F6681"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  <w:t>Education</w:t>
            </w:r>
          </w:p>
          <w:p w:rsidR="006A6305" w:rsidRPr="005C1E09" w:rsidRDefault="00000000" w:rsidP="005C1E09">
            <w:pPr>
              <w:pStyle w:val="skn-mls1li"/>
              <w:pBdr>
                <w:left w:val="none" w:sz="0" w:space="25" w:color="auto"/>
              </w:pBdr>
              <w:spacing w:before="400" w:after="200" w:line="26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K.</w:t>
            </w:r>
            <w:r w:rsidR="003E7904"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K. Wagh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College</w:t>
            </w:r>
            <w:r w:rsidR="005F6681"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,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Nasik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</w:p>
          <w:p w:rsidR="006A6305" w:rsidRDefault="00F377C7">
            <w:pPr>
              <w:pStyle w:val="skn-mls1paddedline"/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MBA (IT)</w:t>
            </w:r>
          </w:p>
          <w:p w:rsidR="006A6305" w:rsidRDefault="003E7904">
            <w:pPr>
              <w:pStyle w:val="skn-mls1disp-blk"/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2011 - 2013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</w:p>
          <w:p w:rsidR="005C1E09" w:rsidRDefault="00467ED6" w:rsidP="00467ED6">
            <w:pPr>
              <w:pStyle w:val="div"/>
              <w:pBdr>
                <w:top w:val="none" w:sz="0" w:space="10" w:color="auto"/>
                <w:left w:val="none" w:sz="0" w:space="25" w:color="auto"/>
              </w:pBdr>
              <w:spacing w:line="400" w:lineRule="atLeast"/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         </w:t>
            </w:r>
          </w:p>
          <w:p w:rsidR="005C1E09" w:rsidRDefault="005C1E09" w:rsidP="00467ED6">
            <w:pPr>
              <w:pStyle w:val="div"/>
              <w:pBdr>
                <w:top w:val="none" w:sz="0" w:space="10" w:color="auto"/>
                <w:left w:val="none" w:sz="0" w:space="25" w:color="auto"/>
              </w:pBdr>
              <w:spacing w:line="400" w:lineRule="atLeast"/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</w:p>
          <w:p w:rsidR="006A6305" w:rsidRDefault="005C1E09" w:rsidP="00467ED6">
            <w:pPr>
              <w:pStyle w:val="div"/>
              <w:pBdr>
                <w:top w:val="none" w:sz="0" w:space="10" w:color="auto"/>
                <w:left w:val="none" w:sz="0" w:space="25" w:color="auto"/>
              </w:pBdr>
              <w:spacing w:line="400" w:lineRule="atLeas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         </w:t>
            </w:r>
            <w:r w:rsidR="00467ED6"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R.</w:t>
            </w:r>
            <w:r w:rsidR="003E7904"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C. Patel</w:t>
            </w:r>
            <w:r w:rsidR="00467ED6"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College</w:t>
            </w:r>
            <w:r w:rsidR="003E7904"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, </w:t>
            </w:r>
            <w:r w:rsidR="00467ED6"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Shirpur</w:t>
            </w:r>
            <w:r w:rsidR="00467ED6"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</w:p>
          <w:p w:rsidR="006A6305" w:rsidRDefault="00F377C7">
            <w:pPr>
              <w:pStyle w:val="skn-mls1paddedline"/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B.Sc. (Computers)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</w:p>
          <w:p w:rsidR="006A6305" w:rsidRDefault="003E7904">
            <w:pPr>
              <w:pStyle w:val="skn-mls1disp-blk"/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2009 - 2011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</w:p>
          <w:p w:rsidR="00F377C7" w:rsidRPr="00F377C7" w:rsidRDefault="00467ED6" w:rsidP="00467ED6">
            <w:pPr>
              <w:pStyle w:val="skn-mls1sectiontitle"/>
              <w:spacing w:before="400" w:after="20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  <w:t xml:space="preserve">            </w:t>
            </w:r>
            <w:r w:rsidR="00F377C7" w:rsidRPr="00F377C7"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  <w:t>Hobbies</w:t>
            </w:r>
          </w:p>
          <w:p w:rsidR="00F377C7" w:rsidRDefault="00F377C7" w:rsidP="00F377C7">
            <w:pPr>
              <w:pStyle w:val="skn-mls1disp-blk"/>
              <w:numPr>
                <w:ilvl w:val="0"/>
                <w:numId w:val="6"/>
              </w:numPr>
              <w:spacing w:line="400" w:lineRule="atLeas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Cooking</w:t>
            </w:r>
          </w:p>
          <w:p w:rsidR="00F377C7" w:rsidRDefault="00F377C7" w:rsidP="00F377C7">
            <w:pPr>
              <w:pStyle w:val="skn-mls1disp-blk"/>
              <w:numPr>
                <w:ilvl w:val="0"/>
                <w:numId w:val="6"/>
              </w:numPr>
              <w:spacing w:line="400" w:lineRule="atLeas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Volunteering</w:t>
            </w:r>
          </w:p>
          <w:p w:rsidR="00F377C7" w:rsidRDefault="00F377C7" w:rsidP="00F377C7">
            <w:pPr>
              <w:pStyle w:val="skn-mls1disp-blk"/>
              <w:numPr>
                <w:ilvl w:val="0"/>
                <w:numId w:val="6"/>
              </w:numPr>
              <w:spacing w:line="400" w:lineRule="atLeas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Dancing</w:t>
            </w:r>
          </w:p>
          <w:p w:rsidR="00F377C7" w:rsidRDefault="00F377C7" w:rsidP="00F377C7">
            <w:pPr>
              <w:pStyle w:val="skn-mls1disp-blk"/>
              <w:numPr>
                <w:ilvl w:val="0"/>
                <w:numId w:val="6"/>
              </w:numPr>
              <w:spacing w:line="400" w:lineRule="atLeas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Embroidery</w:t>
            </w:r>
          </w:p>
          <w:p w:rsidR="006A6305" w:rsidRDefault="00000000">
            <w:pPr>
              <w:pStyle w:val="skn-mls1left-boxParagraph"/>
              <w:spacing w:line="20" w:lineRule="atLeast"/>
              <w:textAlignment w:val="auto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color w:val="FFFFFF"/>
                <w:sz w:val="2"/>
              </w:rPr>
              <w:t>.</w:t>
            </w:r>
          </w:p>
        </w:tc>
        <w:tc>
          <w:tcPr>
            <w:tcW w:w="8866" w:type="dxa"/>
            <w:tcMar>
              <w:top w:w="200" w:type="dxa"/>
              <w:left w:w="0" w:type="dxa"/>
              <w:bottom w:w="200" w:type="dxa"/>
              <w:right w:w="500" w:type="dxa"/>
            </w:tcMar>
            <w:hideMark/>
          </w:tcPr>
          <w:p w:rsidR="006A6305" w:rsidRDefault="00000000">
            <w:pPr>
              <w:pStyle w:val="skn-mls1name"/>
              <w:pBdr>
                <w:left w:val="none" w:sz="0" w:space="31" w:color="auto"/>
              </w:pBdr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fname"/>
                <w:rFonts w:ascii="Frank Ruhl Libre" w:eastAsia="Frank Ruhl Libre" w:hAnsi="Frank Ruhl Libre" w:cs="Frank Ruhl Libre"/>
              </w:rPr>
              <w:lastRenderedPageBreak/>
              <w:t>Samina</w:t>
            </w: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</w:p>
          <w:p w:rsidR="006A6305" w:rsidRDefault="00000000">
            <w:pPr>
              <w:pStyle w:val="skn-mls1disp-blk"/>
              <w:spacing w:line="11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20"/>
                <w:szCs w:val="12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20"/>
                <w:szCs w:val="120"/>
              </w:rPr>
              <w:t>Bohra</w:t>
            </w:r>
          </w:p>
          <w:p w:rsidR="006A6305" w:rsidRDefault="00000000">
            <w:pPr>
              <w:spacing w:line="400" w:lineRule="exact"/>
              <w:textAlignment w:val="auto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noProof/>
                <w:color w:val="000000"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posOffset>-444500</wp:posOffset>
                  </wp:positionH>
                  <wp:positionV relativeFrom="page">
                    <wp:posOffset>-190500</wp:posOffset>
                  </wp:positionV>
                  <wp:extent cx="940435" cy="940963"/>
                  <wp:effectExtent l="0" t="0" r="0" b="0"/>
                  <wp:wrapNone/>
                  <wp:docPr id="100005" name="Picture 1000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94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kn-mls1right-box"/>
                <w:rFonts w:ascii="Frank Ruhl Libre" w:eastAsia="Frank Ruhl Libre" w:hAnsi="Frank Ruhl Libre" w:cs="Frank Ruhl Libre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5848116" cy="190998"/>
                  <wp:effectExtent l="0" t="0" r="0" b="0"/>
                  <wp:docPr id="100007" name="Picture 100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116" cy="19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305" w:rsidRDefault="00000000">
            <w:pPr>
              <w:pStyle w:val="skn-mls1sectiontitle"/>
              <w:pBdr>
                <w:left w:val="none" w:sz="0" w:space="31" w:color="auto"/>
              </w:pBdr>
              <w:spacing w:before="5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t>Professional Summary</w:t>
            </w:r>
          </w:p>
          <w:p w:rsidR="006A6305" w:rsidRDefault="00000000">
            <w:pPr>
              <w:pStyle w:val="p"/>
              <w:pBdr>
                <w:left w:val="none" w:sz="0" w:space="31" w:color="auto"/>
              </w:pBdr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I'm a passionate and detail-oriented QA engineer with </w:t>
            </w:r>
            <w:r w:rsidR="00281432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5</w:t>
            </w:r>
            <w:r w:rsidR="000F4AB5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+</w:t>
            </w: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years of testing experience in the technology field. I thrive in Agile environments and have a strong background in regression, functional, and exploratory testing. I'm dedicated to delivering high-quality products and am proficient in using testing tools like Postman, JIRA, Confluence and Charles/Fiddler. While I have some experience with JavaScript, I'm always eager to learn and adapt to new challenges.</w:t>
            </w:r>
          </w:p>
          <w:p w:rsidR="006A6305" w:rsidRDefault="00000000">
            <w:pPr>
              <w:pStyle w:val="skn-mls1sectiontitle"/>
              <w:pBdr>
                <w:left w:val="none" w:sz="0" w:space="31" w:color="auto"/>
              </w:pBdr>
              <w:spacing w:before="4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t>Experience</w:t>
            </w:r>
          </w:p>
          <w:p w:rsidR="006A6305" w:rsidRDefault="00000000">
            <w:pPr>
              <w:pStyle w:val="skn-mls1txt-bold"/>
              <w:pBdr>
                <w:left w:val="none" w:sz="0" w:space="31" w:color="auto"/>
              </w:pBdr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</w:pP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  <w:t>QA Tester</w:t>
            </w:r>
          </w:p>
          <w:p w:rsidR="006A6305" w:rsidRDefault="00000000">
            <w:pPr>
              <w:pStyle w:val="skn-mls1disp-blk"/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Total System Services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Pune, India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Dec 2019 - Feb 2023</w:t>
            </w:r>
          </w:p>
          <w:p w:rsidR="006A6305" w:rsidRDefault="00000000">
            <w:pPr>
              <w:pStyle w:val="skn-mls1expr-secli"/>
              <w:numPr>
                <w:ilvl w:val="0"/>
                <w:numId w:val="3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Conducted testing of REST API-based backend system called Spectrum</w:t>
            </w:r>
          </w:p>
          <w:p w:rsidR="006A6305" w:rsidRDefault="00000000">
            <w:pPr>
              <w:pStyle w:val="skn-mls1expr-secli"/>
              <w:numPr>
                <w:ilvl w:val="0"/>
                <w:numId w:val="3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Performed API automation using Postman and JavaScript, utilizing the </w:t>
            </w:r>
            <w:r w:rsidR="005F6681"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Newman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command line collection runner</w:t>
            </w:r>
          </w:p>
          <w:p w:rsidR="005F6681" w:rsidRDefault="005F6681">
            <w:pPr>
              <w:pStyle w:val="skn-mls1expr-secli"/>
              <w:numPr>
                <w:ilvl w:val="0"/>
                <w:numId w:val="3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Hands on experience of testing API based front end and backend application developed on microservice </w:t>
            </w:r>
            <w:r w:rsidRPr="005F6681">
              <w:rPr>
                <w:rStyle w:val="span"/>
                <w:rFonts w:ascii="Frank Ruhl Libre" w:eastAsia="Frank Ruhl Libre" w:hAnsi="Frank Ruhl Libre" w:cs="Frank Ruhl Libre"/>
                <w:sz w:val="18"/>
                <w:szCs w:val="18"/>
              </w:rPr>
              <w:t>Architect</w:t>
            </w:r>
            <w:r>
              <w:rPr>
                <w:rStyle w:val="span"/>
                <w:rFonts w:ascii="Frank Ruhl Libre" w:eastAsia="Frank Ruhl Libre" w:hAnsi="Frank Ruhl Libre" w:cs="Frank Ruhl Libre"/>
                <w:sz w:val="18"/>
                <w:szCs w:val="18"/>
              </w:rPr>
              <w:t xml:space="preserve">ure. </w:t>
            </w:r>
          </w:p>
          <w:p w:rsidR="005F6681" w:rsidRDefault="005F6681">
            <w:pPr>
              <w:pStyle w:val="skn-mls1expr-secli"/>
              <w:numPr>
                <w:ilvl w:val="0"/>
                <w:numId w:val="3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Using debugging tools like Charles and Wireshark to analyze API flows</w:t>
            </w:r>
          </w:p>
          <w:p w:rsidR="006A6305" w:rsidRDefault="00000000">
            <w:pPr>
              <w:pStyle w:val="skn-mls1expr-secli"/>
              <w:numPr>
                <w:ilvl w:val="0"/>
                <w:numId w:val="3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Collaborated with cross-functional teams </w:t>
            </w:r>
            <w:r w:rsidR="005F6681"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of solution </w:t>
            </w:r>
            <w:r w:rsidR="005F6681" w:rsidRPr="005F6681">
              <w:rPr>
                <w:rStyle w:val="span"/>
                <w:rFonts w:ascii="Frank Ruhl Libre" w:eastAsia="Frank Ruhl Libre" w:hAnsi="Frank Ruhl Libre" w:cs="Frank Ruhl Libre"/>
                <w:sz w:val="18"/>
                <w:szCs w:val="18"/>
              </w:rPr>
              <w:t>Architect</w:t>
            </w:r>
            <w:r w:rsidR="005F6681"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, Developers, Integration teams, Scrum Masters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to ensure the quality and reliability </w:t>
            </w:r>
            <w:r w:rsidR="005F6681"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of the deliverables. </w:t>
            </w:r>
          </w:p>
          <w:p w:rsidR="005F6681" w:rsidRPr="005F6681" w:rsidRDefault="00000000" w:rsidP="005F6681">
            <w:pPr>
              <w:pStyle w:val="skn-mls1expr-secli"/>
              <w:numPr>
                <w:ilvl w:val="0"/>
                <w:numId w:val="3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Expertly utilized defect tracking tools such as Jira and Confluence to identify, document, and manage issues</w:t>
            </w:r>
          </w:p>
          <w:p w:rsidR="006A6305" w:rsidRDefault="00000000">
            <w:pPr>
              <w:pStyle w:val="skn-mls1expr-secli"/>
              <w:numPr>
                <w:ilvl w:val="0"/>
                <w:numId w:val="3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Translated functional and non-functional requirements into comprehensive test cases</w:t>
            </w:r>
          </w:p>
          <w:p w:rsidR="006A6305" w:rsidRDefault="00000000">
            <w:pPr>
              <w:pStyle w:val="skn-mls1expr-secli"/>
              <w:numPr>
                <w:ilvl w:val="0"/>
                <w:numId w:val="3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Set up test data and executed test cases to validate system functionality and performance</w:t>
            </w:r>
          </w:p>
          <w:p w:rsidR="006A6305" w:rsidRDefault="00000000">
            <w:pPr>
              <w:pStyle w:val="skn-mls1expr-secli"/>
              <w:numPr>
                <w:ilvl w:val="0"/>
                <w:numId w:val="3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Managed bug reporting and tracking processes, facilitating effective resolution and closure.</w:t>
            </w:r>
          </w:p>
          <w:p w:rsidR="00E76AF5" w:rsidRDefault="00E76AF5">
            <w:pPr>
              <w:pStyle w:val="skn-mls1txt-bold"/>
              <w:pBdr>
                <w:top w:val="none" w:sz="0" w:space="10" w:color="auto"/>
                <w:left w:val="none" w:sz="0" w:space="31" w:color="auto"/>
              </w:pBdr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</w:pPr>
          </w:p>
          <w:p w:rsidR="00E76AF5" w:rsidRDefault="00E76AF5">
            <w:pPr>
              <w:pStyle w:val="skn-mls1txt-bold"/>
              <w:pBdr>
                <w:top w:val="none" w:sz="0" w:space="10" w:color="auto"/>
                <w:left w:val="none" w:sz="0" w:space="31" w:color="auto"/>
              </w:pBdr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</w:pPr>
          </w:p>
          <w:p w:rsidR="00E76AF5" w:rsidRDefault="00E76AF5">
            <w:pPr>
              <w:pStyle w:val="skn-mls1txt-bold"/>
              <w:pBdr>
                <w:top w:val="none" w:sz="0" w:space="10" w:color="auto"/>
                <w:left w:val="none" w:sz="0" w:space="31" w:color="auto"/>
              </w:pBdr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</w:pPr>
          </w:p>
          <w:p w:rsidR="006A6305" w:rsidRDefault="00FF4333">
            <w:pPr>
              <w:pStyle w:val="skn-mls1txt-bold"/>
              <w:pBdr>
                <w:top w:val="none" w:sz="0" w:space="10" w:color="auto"/>
                <w:left w:val="none" w:sz="0" w:space="31" w:color="auto"/>
              </w:pBdr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</w:pP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  <w:lastRenderedPageBreak/>
              <w:t>Tester</w:t>
            </w:r>
          </w:p>
          <w:p w:rsidR="006A6305" w:rsidRDefault="00000000">
            <w:pPr>
              <w:pStyle w:val="skn-mls1disp-blk"/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Jardine Lloyd Thompsons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Pune, India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Jan 2018 - Sep 2019</w:t>
            </w:r>
          </w:p>
          <w:p w:rsidR="00FF4333" w:rsidRPr="00FF4333" w:rsidRDefault="00FF4333" w:rsidP="00FF4333">
            <w:pPr>
              <w:pStyle w:val="skn-mls1expr-secli"/>
              <w:numPr>
                <w:ilvl w:val="0"/>
                <w:numId w:val="4"/>
              </w:numPr>
              <w:spacing w:line="400" w:lineRule="atLeast"/>
              <w:ind w:left="1200" w:hanging="183"/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</w:pPr>
            <w:r w:rsidRPr="00FF4333"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  <w:t>Strong understanding of manual testing methodologies, test case development, and execution.</w:t>
            </w:r>
          </w:p>
          <w:p w:rsidR="00FF4333" w:rsidRPr="00FF4333" w:rsidRDefault="00FF4333" w:rsidP="00FF4333">
            <w:pPr>
              <w:pStyle w:val="skn-mls1expr-secli"/>
              <w:numPr>
                <w:ilvl w:val="0"/>
                <w:numId w:val="4"/>
              </w:numPr>
              <w:spacing w:line="400" w:lineRule="atLeast"/>
              <w:ind w:left="1200" w:hanging="183"/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</w:pPr>
            <w:r w:rsidRPr="00FF4333"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  <w:t>Proficient in creating and maintaining test documentation, including test plans, test cases, and test reports.</w:t>
            </w:r>
          </w:p>
          <w:p w:rsidR="00FF4333" w:rsidRPr="00FF4333" w:rsidRDefault="00FF4333" w:rsidP="00FF4333">
            <w:pPr>
              <w:pStyle w:val="skn-mls1expr-secli"/>
              <w:numPr>
                <w:ilvl w:val="0"/>
                <w:numId w:val="4"/>
              </w:numPr>
              <w:spacing w:line="400" w:lineRule="atLeast"/>
              <w:ind w:left="1200" w:hanging="183"/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</w:pPr>
            <w:r w:rsidRPr="00FF4333"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  <w:t>Excellent problem-solving and analytical skills with a keen eye for detail.</w:t>
            </w:r>
          </w:p>
          <w:p w:rsidR="00FF4333" w:rsidRPr="00FF4333" w:rsidRDefault="00FF4333" w:rsidP="00FF4333">
            <w:pPr>
              <w:pStyle w:val="skn-mls1expr-secli"/>
              <w:numPr>
                <w:ilvl w:val="0"/>
                <w:numId w:val="4"/>
              </w:numPr>
              <w:spacing w:line="400" w:lineRule="atLeast"/>
              <w:ind w:left="1200" w:hanging="183"/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</w:pPr>
            <w:r w:rsidRPr="00FF4333"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  <w:t>Familiarity with various testing tools and bug tracking systems, such as JIRA, TestRail, and Bugzilla.</w:t>
            </w:r>
          </w:p>
          <w:p w:rsidR="00FF4333" w:rsidRPr="00FF4333" w:rsidRDefault="00FF4333" w:rsidP="00FF4333">
            <w:pPr>
              <w:pStyle w:val="skn-mls1expr-secli"/>
              <w:numPr>
                <w:ilvl w:val="0"/>
                <w:numId w:val="4"/>
              </w:numPr>
              <w:spacing w:line="400" w:lineRule="atLeast"/>
              <w:ind w:left="1200" w:hanging="183"/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</w:pPr>
            <w:r w:rsidRPr="00FF4333"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  <w:t>Collaborative team player with effective communication skills for reporting issues and collaborating with development teams.</w:t>
            </w:r>
          </w:p>
          <w:p w:rsidR="00FF4333" w:rsidRPr="00FF4333" w:rsidRDefault="00FF4333" w:rsidP="00FF4333">
            <w:pPr>
              <w:pStyle w:val="skn-mls1expr-secli"/>
              <w:numPr>
                <w:ilvl w:val="0"/>
                <w:numId w:val="4"/>
              </w:numPr>
              <w:spacing w:line="400" w:lineRule="atLeast"/>
              <w:ind w:left="1200" w:hanging="183"/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</w:pPr>
            <w:r w:rsidRPr="00FF4333">
              <w:rPr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  <w:t>Strong knowledge of software development life cycle (SDLC) and testing methodologies.</w:t>
            </w:r>
          </w:p>
          <w:p w:rsidR="00FF4333" w:rsidRDefault="00FF4333" w:rsidP="00FF4333">
            <w:pPr>
              <w:pStyle w:val="skn-mls1expr-secli"/>
              <w:spacing w:line="400" w:lineRule="atLeast"/>
              <w:ind w:left="12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</w:pPr>
          </w:p>
          <w:p w:rsidR="006A6305" w:rsidRPr="00FF4333" w:rsidRDefault="00FF4333" w:rsidP="00FF4333">
            <w:pPr>
              <w:pStyle w:val="skn-mls1expr-secli"/>
              <w:spacing w:line="400" w:lineRule="atLeast"/>
              <w:rPr>
                <w:rStyle w:val="singlecolumnspanpaddedlinenth-child1"/>
                <w:rFonts w:ascii="Frank Ruhl Libre" w:eastAsia="Frank Ruhl Libre" w:hAnsi="Frank Ruhl Libre" w:cs="Frank Ruhl Libre"/>
                <w:b/>
                <w:bCs/>
                <w:color w:val="000000"/>
                <w:sz w:val="18"/>
                <w:szCs w:val="18"/>
                <w:lang w:val="en-IN"/>
              </w:rPr>
            </w:pP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  <w:t xml:space="preserve">                   </w:t>
            </w:r>
            <w:r w:rsidR="00000000" w:rsidRPr="00FF4333">
              <w:rPr>
                <w:rStyle w:val="singlecolumnspanpaddedlinenth-child1"/>
                <w:rFonts w:ascii="Frank Ruhl Libre" w:eastAsia="Frank Ruhl Libre" w:hAnsi="Frank Ruhl Libre" w:cs="Frank Ruhl Libre"/>
                <w:b/>
                <w:bCs/>
                <w:color w:val="000000"/>
                <w:sz w:val="22"/>
                <w:szCs w:val="22"/>
              </w:rPr>
              <w:t>Associate</w:t>
            </w:r>
          </w:p>
          <w:p w:rsidR="006A6305" w:rsidRDefault="00000000">
            <w:pPr>
              <w:pStyle w:val="skn-mls1disp-blk"/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Ocwen Financial Ltd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Pune, India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Jan 2015 - Sep 2016</w:t>
            </w:r>
          </w:p>
          <w:p w:rsidR="006A6305" w:rsidRDefault="00000000">
            <w:pPr>
              <w:pStyle w:val="skn-mls1expr-secli"/>
              <w:numPr>
                <w:ilvl w:val="0"/>
                <w:numId w:val="5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Research and solving customer queries related to insurance and tax</w:t>
            </w:r>
          </w:p>
          <w:p w:rsidR="006A6305" w:rsidRDefault="00000000">
            <w:pPr>
              <w:pStyle w:val="skn-mls1expr-secli"/>
              <w:numPr>
                <w:ilvl w:val="0"/>
                <w:numId w:val="5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Auditing client's escrow account</w:t>
            </w:r>
          </w:p>
          <w:p w:rsidR="006A6305" w:rsidRDefault="00000000">
            <w:pPr>
              <w:pStyle w:val="skn-mls1expr-secli"/>
              <w:numPr>
                <w:ilvl w:val="0"/>
                <w:numId w:val="5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Creating financial statements and providing it to clients</w:t>
            </w:r>
          </w:p>
          <w:p w:rsidR="006A6305" w:rsidRDefault="00000000">
            <w:pPr>
              <w:pStyle w:val="skn-mls1expr-secli"/>
              <w:numPr>
                <w:ilvl w:val="0"/>
                <w:numId w:val="5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Maintaining and updating financial records of clients</w:t>
            </w:r>
          </w:p>
          <w:p w:rsidR="006A6305" w:rsidRDefault="00000000">
            <w:pPr>
              <w:pStyle w:val="skn-mls1expr-secli"/>
              <w:numPr>
                <w:ilvl w:val="0"/>
                <w:numId w:val="5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Managing and keeping track of the client's financial data</w:t>
            </w:r>
          </w:p>
          <w:p w:rsidR="006A6305" w:rsidRDefault="00000000">
            <w:pPr>
              <w:pStyle w:val="skn-mls1expr-secli"/>
              <w:numPr>
                <w:ilvl w:val="0"/>
                <w:numId w:val="5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Ownership of sub-process which includes pulling data, distributing, accomplishment and submissions of daily task.</w:t>
            </w:r>
          </w:p>
        </w:tc>
      </w:tr>
    </w:tbl>
    <w:p w:rsidR="006A6305" w:rsidRDefault="00000000">
      <w:pPr>
        <w:spacing w:line="20" w:lineRule="auto"/>
        <w:rPr>
          <w:rFonts w:ascii="Frank Ruhl Libre" w:eastAsia="Frank Ruhl Libre" w:hAnsi="Frank Ruhl Libre" w:cs="Frank Ruhl Libre"/>
          <w:color w:val="000000"/>
          <w:sz w:val="18"/>
          <w:szCs w:val="18"/>
        </w:rPr>
      </w:pPr>
      <w:r>
        <w:rPr>
          <w:color w:val="FFFFFF"/>
          <w:sz w:val="2"/>
        </w:rPr>
        <w:lastRenderedPageBreak/>
        <w:t>.</w:t>
      </w:r>
    </w:p>
    <w:sectPr w:rsidR="006A6305">
      <w:headerReference w:type="default" r:id="rId13"/>
      <w:pgSz w:w="11906" w:h="16838"/>
      <w:pgMar w:top="600" w:right="0" w:bottom="60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46BD" w:rsidRDefault="00C646BD">
      <w:r>
        <w:separator/>
      </w:r>
    </w:p>
  </w:endnote>
  <w:endnote w:type="continuationSeparator" w:id="0">
    <w:p w:rsidR="00C646BD" w:rsidRDefault="00C64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D41A364-B82A-D745-B2AE-117C2DEC893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E783CA3-58B1-A142-9DAA-25593DF1E2F2}"/>
    <w:embedBold r:id="rId3" w:fontKey="{0A3C07A0-A384-D140-91C1-EA7752284D27}"/>
    <w:embedItalic r:id="rId4" w:fontKey="{DB749FBF-8EAE-B546-9B6C-9CE119D0BB4F}"/>
    <w:embedBoldItalic r:id="rId5" w:fontKey="{4B2B3A47-D98A-454E-AB55-B27D26CA53B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9996FF03-15E1-E44F-A700-3E47C02AE36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446EE08F-47AA-1242-A54C-0039121FDEFF}"/>
  </w:font>
  <w:font w:name="Frank Ruhl Libre">
    <w:panose1 w:val="00000500000000000000"/>
    <w:charset w:val="B1"/>
    <w:family w:val="auto"/>
    <w:pitch w:val="variable"/>
    <w:sig w:usb0="00000807" w:usb1="40000001" w:usb2="00000000" w:usb3="00000000" w:csb0="000000A3" w:csb1="00000000"/>
    <w:embedRegular r:id="rId8" w:fontKey="{CC2FE527-0F88-BA46-A11F-DB8340B1A5BA}"/>
    <w:embedBold r:id="rId9" w:fontKey="{2251CE72-E1C3-FC4D-BB2A-6395D16B4571}"/>
  </w:font>
  <w:font w:name="Saira SemiCondensed">
    <w:altName w:val="Calibri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1738FE38-9D3F-FB4C-AA8B-4FBF8ED920D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46BD" w:rsidRDefault="00C646BD">
      <w:r>
        <w:separator/>
      </w:r>
    </w:p>
  </w:footnote>
  <w:footnote w:type="continuationSeparator" w:id="0">
    <w:p w:rsidR="00C646BD" w:rsidRDefault="00C646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A6305" w:rsidRDefault="00000000">
    <w:r>
      <w:rPr>
        <w:rStyle w:val="skn-mls1right-box"/>
        <w:rFonts w:ascii="Frank Ruhl Libre" w:eastAsia="Frank Ruhl Libre" w:hAnsi="Frank Ruhl Libre" w:cs="Frank Ruhl Libre"/>
        <w:noProof/>
        <w:color w:val="000000"/>
        <w:sz w:val="18"/>
        <w:szCs w:val="18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381000</wp:posOffset>
          </wp:positionV>
          <wp:extent cx="2349647" cy="9893935"/>
          <wp:effectExtent l="0" t="0" r="0" b="0"/>
          <wp:wrapNone/>
          <wp:docPr id="100003" name="Picture 10000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3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49647" cy="98939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3102946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D5522F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46B3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AE094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7DCBB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64AD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8077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E6A6F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823C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A7063F4">
      <w:start w:val="1"/>
      <w:numFmt w:val="bullet"/>
      <w:lvlText w:val=""/>
      <w:lvlJc w:val="left"/>
      <w:pPr>
        <w:ind w:left="927" w:hanging="360"/>
      </w:pPr>
      <w:rPr>
        <w:rFonts w:ascii="Symbol" w:hAnsi="Symbol"/>
        <w:position w:val="2"/>
        <w:sz w:val="16"/>
      </w:rPr>
    </w:lvl>
    <w:lvl w:ilvl="1" w:tplc="E7DC83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D61A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09CAE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ECAA53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E3ADF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4A824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76259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D4C53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61A9C5E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3E3271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EB05C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420FE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4CE3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81619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3E0E1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FA0C27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A063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DC21AC4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150856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2AE04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7EF3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73A4F2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D203F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50C60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72EB9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D527B6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C1EF0BA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DA268C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32F0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3C3A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94C4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C8E7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65E18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BDCEE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1DCC2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1709663C"/>
    <w:multiLevelType w:val="multilevel"/>
    <w:tmpl w:val="CBD40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3B11250"/>
    <w:multiLevelType w:val="hybridMultilevel"/>
    <w:tmpl w:val="9828BFBE"/>
    <w:lvl w:ilvl="0" w:tplc="08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 w16cid:durableId="584068211">
    <w:abstractNumId w:val="0"/>
  </w:num>
  <w:num w:numId="2" w16cid:durableId="699748269">
    <w:abstractNumId w:val="1"/>
  </w:num>
  <w:num w:numId="3" w16cid:durableId="945163159">
    <w:abstractNumId w:val="2"/>
  </w:num>
  <w:num w:numId="4" w16cid:durableId="674722992">
    <w:abstractNumId w:val="3"/>
  </w:num>
  <w:num w:numId="5" w16cid:durableId="829175657">
    <w:abstractNumId w:val="4"/>
  </w:num>
  <w:num w:numId="6" w16cid:durableId="1220820975">
    <w:abstractNumId w:val="6"/>
  </w:num>
  <w:num w:numId="7" w16cid:durableId="3562736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05"/>
    <w:rsid w:val="000F4AB5"/>
    <w:rsid w:val="00281432"/>
    <w:rsid w:val="00303FFE"/>
    <w:rsid w:val="00375C2D"/>
    <w:rsid w:val="003871D3"/>
    <w:rsid w:val="003E7904"/>
    <w:rsid w:val="00467ED6"/>
    <w:rsid w:val="005C1E09"/>
    <w:rsid w:val="005F6681"/>
    <w:rsid w:val="006A6305"/>
    <w:rsid w:val="00C646BD"/>
    <w:rsid w:val="00E76AF5"/>
    <w:rsid w:val="00E81A6F"/>
    <w:rsid w:val="00F377C7"/>
    <w:rsid w:val="00F87A7D"/>
    <w:rsid w:val="00FF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59795"/>
  <w15:docId w15:val="{7299FA3D-EC91-AB4F-9441-7F359C8EA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mls1pagesize">
    <w:name w:val="skn-mls1_pagesize"/>
    <w:basedOn w:val="Normal"/>
  </w:style>
  <w:style w:type="character" w:customStyle="1" w:styleId="skn-mls1left-box">
    <w:name w:val="skn-mls1_left-box"/>
    <w:basedOn w:val="DefaultParagraphFont"/>
  </w:style>
  <w:style w:type="paragraph" w:customStyle="1" w:styleId="skn-mls1left-boxsectionnth-child1">
    <w:name w:val="skn-mls1_left-box_section_nth-child(1)"/>
    <w:basedOn w:val="Normal"/>
  </w:style>
  <w:style w:type="paragraph" w:customStyle="1" w:styleId="div">
    <w:name w:val="div"/>
    <w:basedOn w:val="Normal"/>
  </w:style>
  <w:style w:type="paragraph" w:customStyle="1" w:styleId="skn-mls1paragraph">
    <w:name w:val="skn-mls1_paragraph"/>
    <w:basedOn w:val="Normal"/>
    <w:pPr>
      <w:pBdr>
        <w:top w:val="none" w:sz="0" w:space="10" w:color="auto"/>
        <w:left w:val="none" w:sz="0" w:space="25" w:color="auto"/>
      </w:pBdr>
    </w:pPr>
  </w:style>
  <w:style w:type="paragraph" w:customStyle="1" w:styleId="skn-mls1prfl-picfield">
    <w:name w:val="skn-mls1_prfl-pic_field"/>
    <w:basedOn w:val="Normal"/>
  </w:style>
  <w:style w:type="character" w:customStyle="1" w:styleId="skn-mls1prfl-picfieldCharacter">
    <w:name w:val="skn-mls1_prfl-pic_field Character"/>
    <w:basedOn w:val="DefaultParagraphFont"/>
  </w:style>
  <w:style w:type="paragraph" w:customStyle="1" w:styleId="skn-mls1monogram">
    <w:name w:val="skn-mls1_monogram"/>
    <w:basedOn w:val="Normal"/>
    <w:pPr>
      <w:pBdr>
        <w:top w:val="none" w:sz="0" w:space="8" w:color="auto"/>
        <w:left w:val="none" w:sz="0" w:space="8" w:color="auto"/>
        <w:bottom w:val="none" w:sz="0" w:space="8" w:color="auto"/>
        <w:right w:val="none" w:sz="0" w:space="8" w:color="auto"/>
      </w:pBdr>
    </w:pPr>
    <w:rPr>
      <w:vanish/>
    </w:rPr>
  </w:style>
  <w:style w:type="paragraph" w:customStyle="1" w:styleId="skn-mls1monogramsvg-box">
    <w:name w:val="skn-mls1_monogram_svg-box"/>
    <w:basedOn w:val="Normal"/>
  </w:style>
  <w:style w:type="paragraph" w:customStyle="1" w:styleId="skn-mls1pict-secsection">
    <w:name w:val="skn-mls1_pict-sec + section"/>
    <w:basedOn w:val="Normal"/>
  </w:style>
  <w:style w:type="paragraph" w:customStyle="1" w:styleId="skn-mls1heading">
    <w:name w:val="skn-mls1_heading"/>
    <w:basedOn w:val="Normal"/>
    <w:pPr>
      <w:pBdr>
        <w:left w:val="none" w:sz="0" w:space="25" w:color="auto"/>
      </w:pBdr>
    </w:pPr>
    <w:rPr>
      <w:b/>
      <w:bCs/>
    </w:rPr>
  </w:style>
  <w:style w:type="paragraph" w:customStyle="1" w:styleId="skn-mls1sectiontitle">
    <w:name w:val="skn-mls1_sectiontitle"/>
    <w:basedOn w:val="Normal"/>
    <w:pPr>
      <w:spacing w:line="300" w:lineRule="atLeast"/>
    </w:pPr>
  </w:style>
  <w:style w:type="paragraph" w:customStyle="1" w:styleId="skn-mls1address">
    <w:name w:val="skn-mls1_address"/>
    <w:basedOn w:val="Normal"/>
    <w:pPr>
      <w:spacing w:line="300" w:lineRule="atLeast"/>
    </w:pPr>
    <w:rPr>
      <w:sz w:val="20"/>
      <w:szCs w:val="20"/>
    </w:rPr>
  </w:style>
  <w:style w:type="paragraph" w:customStyle="1" w:styleId="skn-mls1addressdiv">
    <w:name w:val="skn-mls1_address_div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skn-mls1addressdivnth-last-child1">
    <w:name w:val="skn-mls1_address_div_nth-last-child(1)"/>
    <w:basedOn w:val="Normal"/>
  </w:style>
  <w:style w:type="paragraph" w:customStyle="1" w:styleId="skn-mls1section">
    <w:name w:val="skn-mls1_section"/>
    <w:basedOn w:val="Normal"/>
  </w:style>
  <w:style w:type="paragraph" w:customStyle="1" w:styleId="skn-mls1left-boxskill">
    <w:name w:val="skn-mls1_left-box_skill"/>
    <w:basedOn w:val="Normal"/>
  </w:style>
  <w:style w:type="paragraph" w:customStyle="1" w:styleId="skn-mls1left-boxskillpaddedline">
    <w:name w:val="skn-mls1_left-box_skill_paddedline"/>
    <w:basedOn w:val="Normal"/>
  </w:style>
  <w:style w:type="paragraph" w:customStyle="1" w:styleId="skn-mls1li">
    <w:name w:val="skn-mls1_li"/>
    <w:basedOn w:val="Normal"/>
  </w:style>
  <w:style w:type="paragraph" w:customStyle="1" w:styleId="skn-mls1left-boxskillskillpaddingcell">
    <w:name w:val="skn-mls1_left-box_skill_skillpaddingcell"/>
    <w:basedOn w:val="Normal"/>
  </w:style>
  <w:style w:type="character" w:customStyle="1" w:styleId="skn-mls1left-boxskillskillpaddingcellCharacter">
    <w:name w:val="skn-mls1_left-box_skill_skillpaddingcell Character"/>
    <w:basedOn w:val="DefaultParagraphFont"/>
  </w:style>
  <w:style w:type="paragraph" w:customStyle="1" w:styleId="skn-mls1edu-secparagraph">
    <w:name w:val="skn-mls1_edu-sec_paragraph"/>
    <w:basedOn w:val="Normal"/>
    <w:rPr>
      <w:sz w:val="20"/>
      <w:szCs w:val="20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kn-mls1paddedline">
    <w:name w:val="skn-mls1_paddedline"/>
    <w:basedOn w:val="Normal"/>
  </w:style>
  <w:style w:type="character" w:customStyle="1" w:styleId="skn-mls1beforecolonspace">
    <w:name w:val="skn-mls1_beforecolonspace"/>
    <w:basedOn w:val="DefaultParagraphFont"/>
    <w:rPr>
      <w:vanish/>
    </w:rPr>
  </w:style>
  <w:style w:type="paragraph" w:customStyle="1" w:styleId="skn-mls1disp-blk">
    <w:name w:val="skn-mls1_disp-blk"/>
    <w:basedOn w:val="Normal"/>
  </w:style>
  <w:style w:type="paragraph" w:customStyle="1" w:styleId="skn-mls1left-boxParagraph">
    <w:name w:val="skn-mls1_left-box Paragraph"/>
    <w:basedOn w:val="Normal"/>
    <w:pPr>
      <w:textAlignment w:val="top"/>
    </w:pPr>
  </w:style>
  <w:style w:type="character" w:customStyle="1" w:styleId="skn-mls1right-box">
    <w:name w:val="skn-mls1_right-box"/>
    <w:basedOn w:val="DefaultParagraphFont"/>
  </w:style>
  <w:style w:type="paragraph" w:customStyle="1" w:styleId="skn-mls1right-boxparagraph">
    <w:name w:val="skn-mls1_right-box_paragraph"/>
    <w:basedOn w:val="Normal"/>
    <w:pPr>
      <w:pBdr>
        <w:top w:val="none" w:sz="0" w:space="10" w:color="auto"/>
        <w:left w:val="none" w:sz="0" w:space="31" w:color="auto"/>
      </w:pBdr>
    </w:pPr>
  </w:style>
  <w:style w:type="paragraph" w:customStyle="1" w:styleId="skn-mls1name">
    <w:name w:val="skn-mls1_name"/>
    <w:basedOn w:val="Normal"/>
    <w:pPr>
      <w:spacing w:line="1100" w:lineRule="atLeast"/>
    </w:pPr>
    <w:rPr>
      <w:sz w:val="120"/>
      <w:szCs w:val="120"/>
    </w:rPr>
  </w:style>
  <w:style w:type="character" w:customStyle="1" w:styleId="skn-mls1fname">
    <w:name w:val="skn-mls1_fname"/>
    <w:basedOn w:val="DefaultParagraphFont"/>
    <w:rPr>
      <w:color w:val="8AC3F5"/>
    </w:rPr>
  </w:style>
  <w:style w:type="paragraph" w:customStyle="1" w:styleId="skn-mls1name-secsection">
    <w:name w:val="skn-mls1_name-sec + section"/>
    <w:basedOn w:val="Normal"/>
  </w:style>
  <w:style w:type="paragraph" w:customStyle="1" w:styleId="skn-mls1right-boxheading">
    <w:name w:val="skn-mls1_right-box_heading"/>
    <w:basedOn w:val="Normal"/>
    <w:pPr>
      <w:pBdr>
        <w:left w:val="none" w:sz="0" w:space="31" w:color="auto"/>
      </w:pBdr>
    </w:pPr>
  </w:style>
  <w:style w:type="paragraph" w:customStyle="1" w:styleId="skn-mls1right-boxsinglecolumn">
    <w:name w:val="skn-mls1_right-box_singlecolumn"/>
    <w:basedOn w:val="Normal"/>
  </w:style>
  <w:style w:type="paragraph" w:customStyle="1" w:styleId="p">
    <w:name w:val="p"/>
    <w:basedOn w:val="Normal"/>
  </w:style>
  <w:style w:type="paragraph" w:customStyle="1" w:styleId="skn-mls1txt-bold">
    <w:name w:val="skn-mls1_txt-bold"/>
    <w:basedOn w:val="Normal"/>
    <w:rPr>
      <w:b/>
      <w:bCs/>
    </w:rPr>
  </w:style>
  <w:style w:type="paragraph" w:customStyle="1" w:styleId="skn-mls1expr-secli">
    <w:name w:val="skn-mls1_expr-sec_li"/>
    <w:basedOn w:val="Normal"/>
  </w:style>
  <w:style w:type="table" w:customStyle="1" w:styleId="skn-mls1top-container">
    <w:name w:val="skn-mls1_top-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3E79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9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1E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7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mina1410@gmail.com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samina-bohr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484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Samina Bohra</dc:title>
  <cp:lastModifiedBy>Samina Bohra</cp:lastModifiedBy>
  <cp:revision>2</cp:revision>
  <dcterms:created xsi:type="dcterms:W3CDTF">2023-11-08T13:38:00Z</dcterms:created>
  <dcterms:modified xsi:type="dcterms:W3CDTF">2023-11-08T13:38:00Z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c768b9da-3902-4699-9de2-635145cf0aa9</vt:lpwstr>
  </property>
  <property fmtid="{D5CDD505-2E9C-101B-9397-08002B2CF9AE}" pid="3" name="x1ye=0">
    <vt:lpwstr>TEkAAB+LCAAAAAAABAAUmrdypFAQRT+IAO9CvPeeDO/N4OHrV6tAiUoDr1/37XOqBuFFGGYIDiFITGQ5WsRInKRpgWMJWuQ4OO8jVGFq7jM3c7W4quN7OMyXNNyiQGhevpr2uSWZsIihhe72T57tDuBOgg/bzihj7Ktd91IyiXscwAseAu5KYbbhfOzFuroq9kpqUyRIQe+GcNCZ9SyHnRuyLMBMJdy7DWtkfSGYSeZzkVxMJ/7Wizvssg1NYmW</vt:lpwstr>
  </property>
  <property fmtid="{D5CDD505-2E9C-101B-9397-08002B2CF9AE}" pid="4" name="x1ye=1">
    <vt:lpwstr>gRtB/tQjk7j6VYpyztQDS9aW46T6sEaEO+3XB3iq0ItDqht6HnlGTwkReuxP/1JZicCNsFseX9fx5BPSXSGxlwLhswyoS69HTPcNNeaUflJwAyI9f374xC/sxLetWzTCUyB0A4O6JOUYnmlpnXCbSR0WgiykWbsHFxbVRvnPcyxxLNYMet1MfmcLdCYtz/jzGb4+vIYyllzrTohIj+GlOn7bot3Vp/yV8F3EBgQKSWOuimcF0n3bG3RXTTTUUVx</vt:lpwstr>
  </property>
  <property fmtid="{D5CDD505-2E9C-101B-9397-08002B2CF9AE}" pid="5" name="x1ye=10">
    <vt:lpwstr>6c5s+oa3QtQu1vF2iAmFGNuNk96ySbjJyFoYbjmB7B4xZwlKVj1y7wGRMZAykTsYTK1UVsSV2w/KlcbHbjL0xjdBzlpBpoFwa2gb8EvIeldkfIL9GzDltGIJEBFe+nr1FSGX1TcPvZsm3khoLZVlRqh74/Q09VUKTO5g72urxiOfMeRPic8mBg4XJnloxeOQL2RiKenHGUhzYNpZBy5ZRQJGYnejNT1MVhpwv5sX1z7QZWijzmYSJgG4Pt0cdse</vt:lpwstr>
  </property>
  <property fmtid="{D5CDD505-2E9C-101B-9397-08002B2CF9AE}" pid="6" name="x1ye=11">
    <vt:lpwstr>lqlJyAWSMa6IoKT9+sAiXoB7ZoilTuvi6Lk0mm4AaJ92iOiV3qQcuaCIS6Yt1IF8MqDFlsfheeKh07ystsq/omyxWMVliinCIo95t+LpbLvcRpc1RptJMoZsLqQJy3PSV7KFezdDThA6lDAicux2tqG1QuRPgxlL3/YJAt5IdaqNRdgXG+nlkeOlBryH2hZBqwQzO0v5a4ARS9VH1jyxFCWi6QWTZ+FXn62SSx7ikQQ4BsZm7IOD788XObVUi8A</vt:lpwstr>
  </property>
  <property fmtid="{D5CDD505-2E9C-101B-9397-08002B2CF9AE}" pid="7" name="x1ye=12">
    <vt:lpwstr>3wu9j2zgUixKzY9MwmO+p6cDgRzQ0CnWEnaEkGgvgZkYn8oQvEfmsUqoUGR5DooHP+o1o0jg9R+pTTdohZsJhBUjzehWAtxt31Nn//33xfwtpryWn/s3sp9aZZGjPSl1WZEgBLr/mFMwhHXTM1/qOERCIr9f7OjtFA5OXulRlyJrtf616s8ClgYzyhwUxPqAnwyFro/0AvV26tBX+0hUYMDlWh1KX7qC6DOJPQc7uV6uj8ftDjq6mP3Fg5Z9AXF</vt:lpwstr>
  </property>
  <property fmtid="{D5CDD505-2E9C-101B-9397-08002B2CF9AE}" pid="8" name="x1ye=13">
    <vt:lpwstr>OmmybqOfv8UI/0QU3fCe6drkLTT/vmr6C2+7awTevTkr9SSO2ohv1uDDMILsAIFiOmq+25KhEpl6u6dvOxCian7Y0i150JwNMVPnhla3JWv9654I4wN+GK19jrrrb11xoMW0z+PxjtYt65V8+tqtUtptldffCHAj5i7hEQMxm2mhJAkAEiIWkBrYfQkFxTeaPRLmE/QtkY+jU5lyXiO+L/sxdQ4LJv8JAxGRbAKBajZ3s9d5ByA9O6509EhXQZB</vt:lpwstr>
  </property>
  <property fmtid="{D5CDD505-2E9C-101B-9397-08002B2CF9AE}" pid="9" name="x1ye=14">
    <vt:lpwstr>8QnSCNPmTAte6ZfvTUZSk0iTrjJKEuexwOA+dFoAqOhF9l50PGX3Gys7FgrDvbQ6Yd+B0Y4VjEoqY05gYWHKrWxFMwzZbajL0eZQtA3vt5mgynnpoJ/azzGbsGIGEDj+1aqRzVJVFSkFL18zSLjtp5wNRIxTlSGR8YfyeOeJPLYQwmxPt2Eany2T0cxsAVI713lgRdt215aQZ0H9yTN/LVxf1DSM4uuHhVZ6J7ylL8lTKpNBPe/rvRsxuJv+lOn</vt:lpwstr>
  </property>
  <property fmtid="{D5CDD505-2E9C-101B-9397-08002B2CF9AE}" pid="10" name="x1ye=15">
    <vt:lpwstr>NJ0ka/1D83jZYFNGJKEWpyvGt1k6BosjIAWGKyq5CCiQgWhS+LRBf08ook5JtUtPY8MxbQbtIG6/hQ1XMS/j/K/3yC2UAygkoZz6fE8s7sbp63n+rR9LiKXnNeulRoTl7B0x55Tf7T3h5acLpUl8LfZ3EOcylDWszdPmvcV/TF8fj+xI/mYVyF4MhRgolE6x1FX4wT2sCbmjT7Up+2ZLJ8KwSeyL7UGzrMc2rjHIntfQ4Qlc1ISJNuLM8IO2QI6</vt:lpwstr>
  </property>
  <property fmtid="{D5CDD505-2E9C-101B-9397-08002B2CF9AE}" pid="11" name="x1ye=16">
    <vt:lpwstr>V8rb9KRFDNzR0pZdziVJg2hHJE4IpglshIX2WfehhcCuL8gxfqb2pUkUj6cULsBpjBiKTn8868MRcvVCGat5BRnjslOK7XuEsKecrwIdZfa9W0DgwI4mVvQUrI/jn6iTUc5uK05gCLT8wDnZtPuqaR/Z41D20v6gx3QbjMoqW+Be2ujHoA6J45Vn7/NPXnyDBMK/TpzF7ntcnK1j572EYvV7Augcw2aHPDj5ooYYsLXUMOvdNAEhxIMZ+1fDAdZ</vt:lpwstr>
  </property>
  <property fmtid="{D5CDD505-2E9C-101B-9397-08002B2CF9AE}" pid="12" name="x1ye=17">
    <vt:lpwstr>uwxhqBmvCgGCS0Itzf7iXMXW1qAAw9Wy4WpHoAzg8UwvIb7ifu480r/GugMdJTuNFWIgJYRhSGeQxOAXYw50IGb+3/Z02tx3uKhqYsLcpjh1X3uWLPR+Ybb94G4r37c13bjeL79+aSubXwbhGhUU6h6HUyya2adYbYBux9adNBYOW0hSjfnUsaFfPZoGDZVgY9jmGYepElfI1l6Gn+yOz+QZ0kDRiyMs+8RwOUPJzXvuHiq2UHlPJg1fnZuxmO3</vt:lpwstr>
  </property>
  <property fmtid="{D5CDD505-2E9C-101B-9397-08002B2CF9AE}" pid="13" name="x1ye=18">
    <vt:lpwstr>f1uIqY+8x94LLmJDZvGPZBdFp4+ZGapC9EacViLF76ev4U/xLG9R7pyou/bfiiuD+ejA3iVumAibJIuN57E7lWGB9Hi+A2bccZIiA9H0qMFYtkBlLC0igRgdCcxw/uTBpnGGAIQUpVQ8RSwcf5c7cqz1DbxKPeyG+q6jTkbJyj/4JVQanWXkNITVbwl3cSajdHsaBVy4NKrBqg5WsST25/dMopFy2zxfZ7JO12w9Yy00eFrjtEG1q7G9FNoJprd</vt:lpwstr>
  </property>
  <property fmtid="{D5CDD505-2E9C-101B-9397-08002B2CF9AE}" pid="14" name="x1ye=19">
    <vt:lpwstr>nUT9bTpS+xS4x4EwSz8a3exu+vBnjsrktw7pVOe1u8lk21xwNeAg7TRHoJbau6B5aTwjxUnhEIvNVPuynMjAJXV0tLstpROmBgZxNJWP/pr9DyDWU3O4A7sd/TvrpXhr0D1An42KUDxRxNVcOPYXXp2/2cXZTQwoloH5R+Vwj5U7HXdzxyX7ToZIwO8fLiF1aCaSpLc+7+xmsgIKOw6Ps8N4beSQ+SepkFXAINar4t8uDU4EAgCvnyX4FSEvv9m</vt:lpwstr>
  </property>
  <property fmtid="{D5CDD505-2E9C-101B-9397-08002B2CF9AE}" pid="15" name="x1ye=2">
    <vt:lpwstr>ptnaBEJmV+6+dqYE/MhnaHLIwbyGGzFhg2yiT2IQTzVwo6zelgTrNK4dwqFIwtT+TdaWK+8eTjzX8pXf6C+LkJ/4OvuOq1oJPXPNrlNSwvlVizNJRRi1KDAfceWmyYuwYgtjZOEqhwgooYgJLv0rgv7u/nCd8ff5tsOt5ZiK5kCXb15WP1VGBvr26wZpgtOWSmsp4Rl3Io4uvl93jd0zc6KCcxbwmpPCuY2DU7DqMTo4SDVZimdd1krgfnVoCSo</vt:lpwstr>
  </property>
  <property fmtid="{D5CDD505-2E9C-101B-9397-08002B2CF9AE}" pid="16" name="x1ye=20">
    <vt:lpwstr>Gn9RXbKTJMG0v+MjmiApfzc72t5a9HraWaJGc1Hw7bWVY7+pscY2XgF60Mk538vHcVJOd+kV02BTHoRQKrc/MpE87HIVOh4mR59uac1i2XaXRk5c1n/F/NcOzMt8B8d3aba7CcOLjNCWU4yHHE9zkOWj2nLTUSZAY35mNy0ysAjAcQZWxm7N0EAV+LUZcu14+xIn6AbVjzNMv3vFqd1QqhtkU6g07zfYP97Z1teH7s6/RsZyIAS0fUmYY5VxA8O</vt:lpwstr>
  </property>
  <property fmtid="{D5CDD505-2E9C-101B-9397-08002B2CF9AE}" pid="17" name="x1ye=21">
    <vt:lpwstr>lN3sME7cCkWUp4FpnD8r/y7BSegaSf92rDYu+JuIeqAHBNcq/2X7F4tNvmDJhbEFmRo2FbyTsmb2OvwDEDl20ZyA6JxavBvQWqJpeB76v4u3s4SCgJZ3/dcq3R08mYsMMtu8MdjsxzsDEf6VUXMG8tMy5RJ7af3G1VYRk6OUAuMw7nwMDW1DfU2KVHQwpJBKKsK7X2rM72XDFPT5XAeTbpSfNOzKW4NobzzGNRp7UmT+5z/8SmBlKhTH9PCcLl0</vt:lpwstr>
  </property>
  <property fmtid="{D5CDD505-2E9C-101B-9397-08002B2CF9AE}" pid="18" name="x1ye=22">
    <vt:lpwstr>22lFnnWWChwrCEAQqUwZCouIt34k9ACTlXBXt5NHIG8OKu/pZEBH4LH2xJZ8E5kYqy+4VkG/xpZbZuZGVlDFPL+0XzoyGv/Mg/qvA23qC67lsaHH3cPyXRrSEXp5C6wObybvjQUQgTzwCPeSYgEiaCJNIGW7ezBaX7U0i5lFCvv0Oxq8O9b0SktMhlyPxs9P6mehmHy7BKDCnvxkoBdhnP1+wXodQWCKmv0FNkUBPOS1WkWOOiT1kwAJMf8My0p</vt:lpwstr>
  </property>
  <property fmtid="{D5CDD505-2E9C-101B-9397-08002B2CF9AE}" pid="19" name="x1ye=23">
    <vt:lpwstr>oZDm62LSRarTym8ZNQjQHhLDcHrJTDWYhg5yadFTQ86TfjzFhhaqUMQCYZU7aRpOC5qjubFKK1lJhqbhdGkGuq++tOj/tAD4yWyWQ0aiOA/SElEW8+s9zLsUaBDmx9I+eUouUrYMEsyTENm1WxHNRK433oiDzmdDY8EBgXsEFtDSkzP17T/HT/QbCfSIiDrhSfcshNI89RFLcR49tgwf/ZqKiv3qaXAMN8GAPgrYm3IJ4aN8/LhlLRUrc0b2sNr</vt:lpwstr>
  </property>
  <property fmtid="{D5CDD505-2E9C-101B-9397-08002B2CF9AE}" pid="20" name="x1ye=24">
    <vt:lpwstr>x5hGRsbvahMVq+3+lDMwH2RLeGei18wFJhlYFxzKiWjN7wE5pw0dUwau0Dh2HNXyB2k4zrVUv0cCBfSNl8yN+1KAGHQhZCjaCLB1zf9wHXobEsskHVQ98FDpQgdBtLqWlyl98te4NPveMde5j9XkAWvfX2RjLudzJPE6DO5/zSz8LtVEWVdJPkBTnfjPa0BIsOjkRrG/IOwuPtD5Yqn/DBowgGxdr8jdSaujGsJqpsvxKLn7kPvPUMUGIdFhzP4</vt:lpwstr>
  </property>
  <property fmtid="{D5CDD505-2E9C-101B-9397-08002B2CF9AE}" pid="21" name="x1ye=25">
    <vt:lpwstr>qriRk2xqmwcAor+zzMCf9BiJED3JSZxHBLkDoUa97hhLf2qMsyfGjvXEzblkWs5t9I1Ab/eedHb1SSAwLHCyC3E7AoXN4sSlkP0RbKmCLi713eBCsr+Z3/LFG+UegF1IOLSnvIfO8s8ZgzaK15Q84DhQqPJUcgKe4c+iUqxwW+NWkyABJQx2Om1QepJI5oC+FZWI5OkfzM+BnaflWGtr2MwipySMfJH4jRPaNX5c77J6O+6OwrwcJbYL8r4jLVA</vt:lpwstr>
  </property>
  <property fmtid="{D5CDD505-2E9C-101B-9397-08002B2CF9AE}" pid="22" name="x1ye=26">
    <vt:lpwstr>9A5bED3EafW0WgCp2T+IqinvhjGLwZLJDzotfXU5XelKjAfOC814lR+x+mWGulJaemGSXhPe5JJLiPPnFzSphXKqCEk6wwXylAQBKr+wAQ3zujIbegrXq41Megck+Z0uTH5PqPugFDLb7YZZIcC6vKwEZy8xVwhvEfv46C6u/Y6KqtZHoD1AwjOEDLncKfwmu//P0BN+CnnojhDInmcggN6fZucUL/RdpA2q0k3XUD/nWTX1tQYrIN/3dMz7V8t</vt:lpwstr>
  </property>
  <property fmtid="{D5CDD505-2E9C-101B-9397-08002B2CF9AE}" pid="23" name="x1ye=27">
    <vt:lpwstr>/O2xLIyS4wi0v2CBJL3vwHBbZ1xORDKxmQsfCpNVhpRhqijXAzKlj9SLn48ZwwAkYW89hhTPdQFSV79fmh5Xz3wXA39UE5T2oTKjPfnzI6c7ZpacdQD3Y4LYRMyYpt8iZikpLFjZK2KzZ4DtYNp7jLQWklhcE7tr1HW2UbgHKU9V4LkRjHfC2obrhjcR6+NBV4I0v4hPGWYrbcgWGuouoxedrssYr2g1qTmZZ/Ne7s+D5SJJ5YEnrga21KL9YTB</vt:lpwstr>
  </property>
  <property fmtid="{D5CDD505-2E9C-101B-9397-08002B2CF9AE}" pid="24" name="x1ye=28">
    <vt:lpwstr>ccq67aoDAvPtqXr/ycd6uqtbtW8OhvoxyvnVyHqyNY5eSJnl63ma45YQmAnmxzjpSPwmBIWrwpb4Pl9Sly2cjQTkqoYhMjNzRtOER50mLgDrUH1lts57hiMn2LP0yfgRXc5Z3vIkH+MD1aj9g/Iv7MkwhUHhfKYzJUAKRknx6K9L1xu5Nw7eDeQhUqCMCwVBwKxN2IiGtUQ2nEZofqqLjdM7MKZf7BpN/7ciy1gS+DNj0opSSJdYA2gMjdrNzkt</vt:lpwstr>
  </property>
  <property fmtid="{D5CDD505-2E9C-101B-9397-08002B2CF9AE}" pid="25" name="x1ye=29">
    <vt:lpwstr>TsV1S/SHGrU3+GTaWc8VaoTf5KlmVp8P3mJaaF0z5sLc6Gmp71Gol8xLy+/N4Ch51s+OL0um/ia6uBrtkR7stM/TMN/K0kjkduw2pPVeRhcZYf6pQAxZcn2iUMtLkr+fCMJ+ZItBmguVy6aaQTYfL+5bF/UP/onYDj6PUQebPL3rwnJoqDw1y1yhJueKYHp44NZU/PMjU9NqYTVwjI4csoO/jDAEUy4XPxFnvbPy6D/zp4pMPwMi+AzBMNyn6dI</vt:lpwstr>
  </property>
  <property fmtid="{D5CDD505-2E9C-101B-9397-08002B2CF9AE}" pid="26" name="x1ye=3">
    <vt:lpwstr>pbZy8W/bsqtmescJPkEVsjklM3wuSJ8l/f39+WUeP87UpwkzDSpfTX+jL8Xom801FfcMROXsyHTnBQNEn2if6PeInn4mIjqpxBPjZ4ktRSxjqnU0ER60hozxzHcLolW61iyH5rm7Tj4ir3LzJ+DdlGCzEtpyoDVhM1BDTcCmQqJiEpVOmzrlPhjQWkIk1qNOda20+CAd65RDy6713FCEkTAbJzRQI4b5QhIAX4DSNWL9IWylAtTO2uDvjnVi860</vt:lpwstr>
  </property>
  <property fmtid="{D5CDD505-2E9C-101B-9397-08002B2CF9AE}" pid="27" name="x1ye=30">
    <vt:lpwstr>HM/VbWoKTWnzRJUXkm95nMALtTerhdbyWshvEKR+iKGyuJmasCJUCSJz/sVZI2c89duf3E5Fj/STAPrBkRaBDPRTqghqOX4DSew7DTpBDxONnHtuwcMdDQX3/9kW999POD3OUyGmn0NXjrcPsh4XD8tR8PeV1gBb+NGuA8lWtBxGk4K3x9jL9H+TqN2hBTPTh3a+3a2uVW2FdIbViIpeXpEKmfdSKl52ZJayYekzc/jNG2lL/7oELphuHY4zgjp</vt:lpwstr>
  </property>
  <property fmtid="{D5CDD505-2E9C-101B-9397-08002B2CF9AE}" pid="28" name="x1ye=31">
    <vt:lpwstr>Wh8xI5+8CTmbYluwI/vmYkJZHQzq+dc8+GXXfQ+kcYYocjfOhKjEHkgV2lDNiYqW3Rkx35M9SW5/JApXxGablz6NGge1yMw1NnSGGqSij/6J7RYuZxah2nqrnHT4deTj+5IY7eA+e+qWDYgZsMPoNseWd0RAc86bVKfCpUp4ySK3ou0G+SJnb/w4MHnana5KvHf/GeKl5MJdwsvItnuwDh+eSHTLPjAsRvifzNQ+t2+00Itbx+S66bfqJxMSQOi</vt:lpwstr>
  </property>
  <property fmtid="{D5CDD505-2E9C-101B-9397-08002B2CF9AE}" pid="29" name="x1ye=32">
    <vt:lpwstr>MAHsCcRPYQ4DZlJH4Y9HdgP6lahRDBbLKHD/CnY6bgbGrelPLmt6+Ksl4Uydsmfq3e+ioZVKXiV7890nG8Bl1iuLzx3RYQJ45WLHFFBanGJg5sjkfY64tt78w/F3dDaJS7hOJqvcuLXZKHj4VMKZ7E3RMnKDh3kaAmB/fZ0YijSAZ35EsnVxyl4IYXV0PtiMUbn1XxYJzPLw0uI3Aub/jiUHneNlBgDwDqKs0p53SqV2dWDv+rqJy8m3fbHVyoT</vt:lpwstr>
  </property>
  <property fmtid="{D5CDD505-2E9C-101B-9397-08002B2CF9AE}" pid="30" name="x1ye=33">
    <vt:lpwstr>TH/RS0rr4ltBaIIecqaEdKyPdf3bDDaZUsrI2fg58eRtlvIAziE9jifv8Wd755/tNI3bFbp2PP5t/I4sMf9AVsEHR8pJ5AGG+ob/uQQNjI3LMo3V7A5w0KMIGfswWRQiEyjdzmVjUtHLqGZk8tjMVa6jyOLJLd/4ucka0zdIYhClbeRFY3ijdCVe42uEMpJ4mlgCdu5k+byvE8+s4hKJ4xiHoZ99U4SRL3oOhNnzzDSzPQ5MSEk5oJvgjvk8zm4</vt:lpwstr>
  </property>
  <property fmtid="{D5CDD505-2E9C-101B-9397-08002B2CF9AE}" pid="31" name="x1ye=34">
    <vt:lpwstr>+UxXKXpq2IMmvcCpNi68hS+n5m/jC3+3XGCDNbcEd56ImAJX/ob+IhWQlHKHr+Htlw5qxj6+2cUNAuRYqynfLLwLlB0vHeoKEoIxn46NOzOSMhRoKxggNM0sUKrfIrNGH/S2k6YRSLR1MJ+BnKmaeMcwkMuteL+deqU1GLV35RLW43PVik23Z1aTyWoAA/1sz0PuXArABK6TcwxbjGmuCRHms2ry1H7AgDLfwbqp5LiKEWt9lJV88DkACWuhMFu</vt:lpwstr>
  </property>
  <property fmtid="{D5CDD505-2E9C-101B-9397-08002B2CF9AE}" pid="32" name="x1ye=35">
    <vt:lpwstr>3zINYTH7bdIDcgsGpSaigDfUG0/Sz+SsHm48xjE+tX8cc9LslgRYNL8A8IjZqD+B7KQyWvdeey2TW0T6EWGiB8121IJRg6H1D9ZdK0eXKdnVYdP/PbKRlLnlo7HPohT7R/TeglinUEESvTsONXivNd/spl635kIzx8Me7RXhoI8dIs+MRhPl6BH76g54CVtt0zEgJKSoRcMr/gef1pAJzD20WKwJ6hP/dnX5VI2MfBaKA1H4mf2vpAvENTSH2ii</vt:lpwstr>
  </property>
  <property fmtid="{D5CDD505-2E9C-101B-9397-08002B2CF9AE}" pid="33" name="x1ye=36">
    <vt:lpwstr>dWmxaAmPP0MGU2KAKeR4kH3lSRtmwdaQcaiVuHJDgqD1K4j7jn0s3tJeOWfsxwKL5UgOBcMzoA35McMTfVg/G6AOSjxC+mJgHLN0DQHgubKfjPZAui8B3nvmX1f34/ir9FdmQXeqePKW+u0iCxyvDX3m2yV10/4ZUSTJTVI7U8D1O3n6So1HL6S7tCR2ZtN96z1S0nwAXGvkuVpo3mq/+bDtkl79qKmcfes5osUy/zgL9Q5+TEKPKM1xhYWFpsV</vt:lpwstr>
  </property>
  <property fmtid="{D5CDD505-2E9C-101B-9397-08002B2CF9AE}" pid="34" name="x1ye=37">
    <vt:lpwstr>FyPYO0gaP29DaYIB58vzNb+6185Q0YqGRmVQD7xI09iQ5rZp5Facd00WHZjoAdU7bRwpO4YyiBoIsL/oKAO6QpiRtJP2O1YWOgxitz0CGXiV3T2KEyWnv+kkNhDHmch+8oDvM+jtTCMOMlqTPhKW9DzOa8KoVhmyhMPwjaNuFgBalu23/i1KdnQ/uFIEjS1nMPwakM4nTM0Gm3sxYMUcN+r0qyf49BekKpaPSwjS2q/H0AVbyFychry7eQCh/U8</vt:lpwstr>
  </property>
  <property fmtid="{D5CDD505-2E9C-101B-9397-08002B2CF9AE}" pid="35" name="x1ye=38">
    <vt:lpwstr>k8rVQJv7LupY8I6Rtq51OAAIK/KnnG2vnIvHWXcq7hxokdHpS+PbRVMxa/CdkywtNEad+J9oy2//esM2C4L7faFdBXl4SVu4qrBoqlRP9t5+eMZnZI/OuBfNwynDR6/CNZYhwc4daw0iGBE9udowtZKsvntaTRvsqD3ApBH0k6BMq3fJWRFPeV7KK9yurPj1x/Dv+gUPhz971uBfzBOLdTjOQ2WowLTMurZInheZApf7tE1U+GDO/TiR/omveJO</vt:lpwstr>
  </property>
  <property fmtid="{D5CDD505-2E9C-101B-9397-08002B2CF9AE}" pid="36" name="x1ye=39">
    <vt:lpwstr>3isnMdVNwci8+aqSMJ0C2f4UySKkFq3yb/fvGoGS/alnhIE2G5TdTsGg9QHGLmWmlXsojkxinzB9rDKc9/DqpsQ9QeQIsWTIFEogOxLabCYf24bqJqlytSS2aPN75QA2uehfBHuELjEL6QgOtGBdjup8KEUOr4SIDxbBGtp5OFcjnMj30Wer582hunq/oXRVNv+XXdIJyRpVPZwYIjXr2gZ3CZs5D6PsPcVV25J5h5Kh8PRstrM3d1Woqb0KRo7</vt:lpwstr>
  </property>
  <property fmtid="{D5CDD505-2E9C-101B-9397-08002B2CF9AE}" pid="37" name="x1ye=4">
    <vt:lpwstr>CT1LVhy6QpZ90sag44nJBTp2leQAeiBHOv1Q5yw/4FKEevUx1O5TH2VJE5Gbik/OEDR0XeHjHDQtOIVB5/nJHbudzra/6ybbssWC+LAF61CfkLZLkMTCZmpUBRLIIo4t3anmTLhhRC6zr/45jqdTzBKChKbqkKUMqS2FjJV5xou5tgS+Q9HaT+pficb9tWMGiIQH6H3rt6yDf9uhUYPebnVso5vEVGSjaq6DQNq9jF65lAIHfFVOMJRfVYda+ZI</vt:lpwstr>
  </property>
  <property fmtid="{D5CDD505-2E9C-101B-9397-08002B2CF9AE}" pid="38" name="x1ye=40">
    <vt:lpwstr>WHTcvtnOdt3QEEXMfo2CE7ah6DuXCSy0opFwR3dZtSIUA3zaB/uAzVj51/Drmfg2iVaDajJdeixHv/3jOLOvpS4kcpyUSJ/45tH3M1H8Oe/8a8mDgEfyI78R0OICcTSgVkowaVTv/IrytrDyBgOfWFKkcdbA7FV7znqkMq4qJiVW8fZ7K1p9TsioPgG5icM/EBOMVd8jWWegcZ4AmQ/ehOvsXEnjNhSiw/uAo4knCBX4A0gB0U1IB6BwVohsuJU</vt:lpwstr>
  </property>
  <property fmtid="{D5CDD505-2E9C-101B-9397-08002B2CF9AE}" pid="39" name="x1ye=41">
    <vt:lpwstr>QUH45pLeLFJgZuP5Dkz/e2NAgG8Jhy7nbvIfrbzocc5/mffamXzIH1FJRA3qA5CMLqChkhylKLkQm2Dt98J+KgRWD5lERA1RtLX84ZaPDnw1zfGAVsadSZEu5DbPmvMxaK9l3JoPGNLhy2vU7UJWfl8w72LG/axjEcJeD012hnTHYSv0XJHropbf/U06dk3OEGqERJuzWgALdIDQE9RIiqaBX0OeaHEK5/XOyRWnAw5GDevjT3XzXKxotJE4LRg</vt:lpwstr>
  </property>
  <property fmtid="{D5CDD505-2E9C-101B-9397-08002B2CF9AE}" pid="40" name="x1ye=42">
    <vt:lpwstr>fr2cWKSP23XEpBaOOQz1zV9VF6z1E7JNCg6FxTdnfzJxArCP8I7waOgMrdiwcel/wNgm+KYP+XlQg6dI4MAIfoGUjqAeke2cGAVxMrAI23h+WMujYaHAfF1xx7H8jKdWWKBy7k0zWgTQlJQJG2fIimWzY0LdTVRdyMxTqpaMRq0mH/9ruW//ZMGg3YJ5MhRCZ1iSWvCGda5mai6Dr4OJoocDO6wNO5QiGaQC6BhLsRSCAlhjjQkjD0tcqD1VD6D</vt:lpwstr>
  </property>
  <property fmtid="{D5CDD505-2E9C-101B-9397-08002B2CF9AE}" pid="41" name="x1ye=43">
    <vt:lpwstr>8fwArHlnVXi39PNlIcO8br+bX4DRql8TNA/NAUgQ/izLP/ZPZdGtCMBxrzPTYjDv2dMSfJPW9MXlbhLUbDmJOI+DtwwgheEV1WQZTtIZybXBn6uIIFAgbo6nh+T2+tVk75S6Ctx/6O1kcDbhAbfPj4oR5o5lhpDwLHy9lOPkUFc1QtrxIxMdP3CN7tbPCiWQtT8GcOiH4Og79UgLWS+j39naKbYK0KHu8YdB/F+lyBAucjI5OUSYLMx/P7ld1fr</vt:lpwstr>
  </property>
  <property fmtid="{D5CDD505-2E9C-101B-9397-08002B2CF9AE}" pid="42" name="x1ye=44">
    <vt:lpwstr>7CDLRtzJj3Shwt5PaQ0df8Tt4eASHmSvWEkm8W9GCJ2qX2eZt2vAkcrxs+2rXp/TdvUikaqwqSym9p2dOBUlVcJluXcRuuPUyLo3i/wIu2h1BmeK0gL1rv5/adGfm/NQvzEDP0EXYcqSngsibEz+QachFdZzif3iaNqKLHAL6FRrphAAK4a4hzw0SIcn9Jy5MA6U9pF4lpod8AZpFe3nOwJ6TD9Z4EO1ZTWfKv5MJotJRBr4S93JWWhTJ2Ol9CB</vt:lpwstr>
  </property>
  <property fmtid="{D5CDD505-2E9C-101B-9397-08002B2CF9AE}" pid="43" name="x1ye=45">
    <vt:lpwstr>ub95Loxsurt+wcxGVJzSdHLN+cwgCx+MhtXk61kqIUrfVMqoKRcKxGxsgONJtRZ3FyuAGsdzKkavCBOLAzlFX2pjbIWZBmuhOklTlO5wM48NDcYMxh7QoYg9VfWvWCeH2fztkwOVwEWIDCS0klUVsnHOY1j6wSUkv+bb41E8aauRpAcn++L1FttKmS7KvS5zfC93f+I7qMADBG3ZfTLj7ZGketNRDEeW4UjtASfVEeOchX9+Y2nv1DnQ8ysofQP</vt:lpwstr>
  </property>
  <property fmtid="{D5CDD505-2E9C-101B-9397-08002B2CF9AE}" pid="44" name="x1ye=46">
    <vt:lpwstr>450pkwByMt6tI2KA6Fti9jvz/qKr064MtwcCEEAdZiVE0k0zODKP9KSRzumo7KNBJPg9Xn9403m4sBKilthmtOmV3h31Xjoq0m/ok8BGeIJdS+Qi5q4RAxKekUXOePapyYWla+zE8jfiVMLAzfG9BXTG3O0g2p8dPxEjNu/X6I7XTEu5u3UgopoCzZa6UiSKpcvUQ4jzb8WqfNbNvwQudK0UPv9McKJK4D6Wo2XjlL5+Rq101XAQayI5Q1f3Vem</vt:lpwstr>
  </property>
  <property fmtid="{D5CDD505-2E9C-101B-9397-08002B2CF9AE}" pid="45" name="x1ye=47">
    <vt:lpwstr>YbfD5adpLpbv8bmM07rbnqPL93WxRLHiPaSDd7mJsULFyxU2u7WV0pP01bMqmC9vp66/DJmcySTkp9KuZfHD/KxX+9rFTRDTFCzjff0fcbqdbCJZ9Mx++OkDFay9QABesph8U+lI3m2rl7D6ZikruSXEi+qSdFcgggwYEIQHXw4NKff4ufaZmCL9jwvURugGiewQnlJx2WUCL0NssfTsHXL9MVoCI5rzMqJ+D4N/i0C1uWVUgdCnUTzwvr92XRr</vt:lpwstr>
  </property>
  <property fmtid="{D5CDD505-2E9C-101B-9397-08002B2CF9AE}" pid="46" name="x1ye=48">
    <vt:lpwstr>jPbO5Ez9rApMSfIKK3olwGEPc89XmdJJbNr1RkTHoHoHIh548MZEAgqFU6oJ2DAZ6LJfct1e0mziJ+n35G6v0uZOXEt7fXyzw0a6wIRwJagzF3kE0OhDNCJswyuKxuUVV7pxmbuQFdMfZOMK3s2GEhIP3X27DplQTuXaX/naaAQnpckhL2z6PW+ScLJsT+Ljx7m9WkKOHkcEyRVl3+VfN5XaD11PP2RrYjGBB7eGvr3cVGGEmV8JmqddDM0ayFs</vt:lpwstr>
  </property>
  <property fmtid="{D5CDD505-2E9C-101B-9397-08002B2CF9AE}" pid="47" name="x1ye=49">
    <vt:lpwstr>02JkTI8ynlkl/YWsmtTGuDAsYLPNnkVrM2dJ8U90eHjqvEC1ENniIBYh0IddmaPRWpPFJCyuL+G/BsnahDbyr3jW+sqes0UhfY/t1X3MtPtKAfCwSNeUfpYO1bNh0B+iouNHhhNE3YBaIt3Rb3HMccmZGv02vV6lttaJt2xcND3hn9AFuw2JmxhTXwOBCY1gCIfGO9pt/89fNtmgpf86oWxj+B5cnS/PBXXP00/YOVSxB/Tjhr/d+p7x2B7OAM5</vt:lpwstr>
  </property>
  <property fmtid="{D5CDD505-2E9C-101B-9397-08002B2CF9AE}" pid="48" name="x1ye=5">
    <vt:lpwstr>9fPnXUMBR3H2d4rJX5LsEWGj4ANpXwVTT2+yUq2BH0YWbwY+R1rVhqRv+IVEK829QpgLknz+Aao4J7eMmQu6pSex2/fE8LAote0h/R/q0GJSXXhN0Tt9LDfPbCGmtPgaq5zJBVWBBJQ9WtMSwC3ArQAKmVdnlhVbn4kk+rnCjPilU2YN5r56P1YvqOddUfxTcMNFMfJoW8UUP8uEAMTYgd1qanIO2E8DJw7nMD1eYlYgdl2iex9qJfp3/UqUQiL</vt:lpwstr>
  </property>
  <property fmtid="{D5CDD505-2E9C-101B-9397-08002B2CF9AE}" pid="49" name="x1ye=50">
    <vt:lpwstr>Bo36Exu97ftulJBSxAqCLhqlHynL3PsXqyDrhoZJ4NtfVngmhfFqnjOS2WYB+O8s/YGXflBCOOUL/3NXlAt5ZkqWS6hJPoh4za74ggEicu3UNh5QdniODhN2+LZLqZJxlC28mTkqBnhzjniZYydFCXn74yPEOsUFd68YoQzxQ9JBlrgXypuYTiFo25z5yXlZaNnUO7R5sgG8ppxenkECUC9beS6l95x0E1r4XcC+o14mVfbYH71fqaZSLyDX7tJ</vt:lpwstr>
  </property>
  <property fmtid="{D5CDD505-2E9C-101B-9397-08002B2CF9AE}" pid="50" name="x1ye=51">
    <vt:lpwstr>PlPX1Ao/hYQr6uf/ar5y1aep0m3BVSG5uJBZgQ8NhpdGk3+6ayGTnN/f1l8vJeWqoK+51Tv90+J40rKqxN4YtPnk8KZdNvbjmANVNUkvinLL3cZy1/VA8vo+mdodCWsO0XaZuTb6ubJg5FVAFiJ/C9t0F2oGnLs7sHOUJI1yncuAqZ674c5z4rJoOKTnWMGEci4g84mIph2fiN/9tsuA5cvnk+FFVZ8J6Pf2t7Ly7EXMmrsUpcTboz1Rir9rYJK</vt:lpwstr>
  </property>
  <property fmtid="{D5CDD505-2E9C-101B-9397-08002B2CF9AE}" pid="51" name="x1ye=52">
    <vt:lpwstr>OMK3RAR1uFnE4BTpbkI5hZid/nrT/IH6MjtbES6hvhACnrOhOXxxtOfexVW1DIFgajcqbEJPxS2+BS6+l+iRYiGWWhK7mLFv2iW6U3bC9ckf+JMCVYnvK1V0lTd1EfBa9dE9zuDTu1oCRdl+fuBK0ZDIhK/C++RnM4YkZy3QHTpJwxLTaa+TV0GTh4mz+dlndK+h0QP9of8l1wwi0QkGuCON4jHijh+lA/OBHfFUKI3HQ6uIssYsZDjwITawB4z</vt:lpwstr>
  </property>
  <property fmtid="{D5CDD505-2E9C-101B-9397-08002B2CF9AE}" pid="52" name="x1ye=53">
    <vt:lpwstr>voAv0d4TApEfefcatbMTxt+BCYYTCgHcGbYLpejxm8db3VTxvQplp2rNt6bin6BFXKZJY11MsAsGRyVaznU+WMjnblqRKcU3yZQaZCaSNvAgtTv9hUxZVyuuLVrjazY0iNF0AqTvtYo2hsR5++JcQh8rtVQr+NcZNrMwavzMFl+EsE6CMMTBAVRDE77oBElvBM8WytnfXPh5AIJ+QxZxbeKOH0A3LYDRKX9HaETPj5v7JS7yiE5ota10eJ+4MtN</vt:lpwstr>
  </property>
  <property fmtid="{D5CDD505-2E9C-101B-9397-08002B2CF9AE}" pid="53" name="x1ye=54">
    <vt:lpwstr>Uowm/8Arwyvh7rGe4E/5HfL6WsEqIce7zstGpCDxs/Qp7SL4iAgQfs0QsSBNTP37X+pclGAMaOwZyBI1oKln8Kj8IkdB/h9+7WIiLCX647Sltq+s2VWEdhO1n0wqxLKsqwTIVzFV7//wZC7d5sdeuPij2pV3xSh9TyI7M0Em6HkzHGy2w6B+av2nP4Coh60kZJxug51X8C+cEP1WkXOcpVouOj33tvC5pvGbmDt0bD7zSMoplC+BSk7CtuaicHz</vt:lpwstr>
  </property>
  <property fmtid="{D5CDD505-2E9C-101B-9397-08002B2CF9AE}" pid="54" name="x1ye=55">
    <vt:lpwstr>6xX3vwywWm9GS/QUyy85QTjrOoXkQ/Hwq7pv+BCusnIedJZ4EprxohiuHP4PMtK6JwRnl1MRfOYqjLUp4djztTypjFxa1RPOA505myLvHq5X1Wd4951Cov/tBX6EdgEW6YFCALyvLxvkyt7E+dfcMIyk3M5hVpiTgX57AERKoZ+PwN5rGv4mwAs+mup2vZAmE2i9OxIGDpgDzc/SqY32kNjVtTrtd6RMb/WqP1ZzheL7Z1EjEGlgc2sOOHbqmJs</vt:lpwstr>
  </property>
  <property fmtid="{D5CDD505-2E9C-101B-9397-08002B2CF9AE}" pid="55" name="x1ye=56">
    <vt:lpwstr>4SmhhBrwlityf79DSQbsYrKLLaogyZVXhe5D+u/w33wmj8Zaye5S0WZ4f7Vcv7xLJZTHTbxcnd5cCSHXQU98OGojY7s9BI/hDxr6K9RemYuvyIpmwugHI2yianC8QCNA2Jnwp5ptxMScTjjSb+G6yq3rgWVWX70MSaROyzn1v3Fzs2okkaPCkwNLjHzVM6fpcMuP2jIZ0x8gYtnnxSq9a8uSnFqZ61eMyRpomKj191G0oc2U69i6MKIMrAnSia4</vt:lpwstr>
  </property>
  <property fmtid="{D5CDD505-2E9C-101B-9397-08002B2CF9AE}" pid="56" name="x1ye=57">
    <vt:lpwstr>6bdP3SmcqQEeCTyeTyBM9ZoM6o589Qt+jv7h/me2qaQBTv/ksn/Kv6wDco8IRJWP6z0ULjwq8YPhjlTuKMRpD4NAZB9Ne79yM5M670NwJkUh4D0HMmWSFHDnVjz85+d4coT0Z64VVfxYnpZy5rva/RLknNOJTjDe1lS1OcVm62p7enBCv80cs73+gBsMGvKcaSIuG03iHs6AeJB3zYgP+oMy6iu5qkyvECpfKyQt+MJBrbX2Uh3Q7lHfBOP/W5R</vt:lpwstr>
  </property>
  <property fmtid="{D5CDD505-2E9C-101B-9397-08002B2CF9AE}" pid="57" name="x1ye=58">
    <vt:lpwstr>SjpfXTvr+Vljd1UH4AWruHH17vZYXuMPIZrnO0Sv+Q7mMs6LdvDXxSrjYfqQppdbH5pPvLGdnj9jh6pe5SCQXTgMveIwnheLWBB+4wSSbSWK5DYZimswxlKl9jiNaAEKwbM693yNoPu723t0+epb4cwDInsRx3hGWI6bwJqGVAr0VrHtb+zXrB7pvFtYDwZAW+PBLqJIvz9Qxs3oeE/C4BnI5rclGDOui1QHg78LKbxIbnVGQBFoCCenzySVRFC</vt:lpwstr>
  </property>
  <property fmtid="{D5CDD505-2E9C-101B-9397-08002B2CF9AE}" pid="58" name="x1ye=59">
    <vt:lpwstr>Va/VVMEC1kgLMLrtyg05YGOZ2hha4mJfhiJvociaiew1dQpxY/PB2siwGlqvJCCZoqn5RXEXpOvfMYMwQ9DVfrVX/DfkJRn3U4lOLJEkSRA4f1HrmO9/b0SqESo+eiH+GCSVIBUnbfWZLhx+uRscwdjD26/RjaKaUb+btcbqnAqc4S6O5n/JqsXq9ZoYRSsvz+dFqzHZTMekIko+skrYkekRkUvevzl10Dm+JWNi8Uuq4kRsbh54Sksz1vgVDmJ</vt:lpwstr>
  </property>
  <property fmtid="{D5CDD505-2E9C-101B-9397-08002B2CF9AE}" pid="59" name="x1ye=6">
    <vt:lpwstr>vgAVw0j6ockLgERsM1LCCaJyKGWjkum/uFhBLaAphzNeq190i7S4C+wavPpjKVg4G4Pw37ZGS+Ca2wg+xEJjmT4KS8xOvVVjd8ND21TLTTZeuF6siHqvN4MskzhrjlnYJVwSGdhNG+KuQvKWoylG8IjO92fgTadEX0rXWrqm7Is4rKGfVSgM5NTlIZFhVtuzIXQBe/bBg0/kv4RcchsuTdiNEDiXwDlriqaaDcqynp5NsJAA8XrgRiDGlBiboyA</vt:lpwstr>
  </property>
  <property fmtid="{D5CDD505-2E9C-101B-9397-08002B2CF9AE}" pid="60" name="x1ye=60">
    <vt:lpwstr>BLzh6CmtDAkBnECxFk6GNOTWdM0tkXrClqiibV6I1s6dY6RFrluhXUY8d6K5NpdG7wtDVgsAmo2nImIf4vs7CoHOOD3UQUHUKeKyxlI5FnEXHRO6roRJrXKyXhuwf1T6ai3BNSGDDn9tLY7G/TSSX0+5aQkCfVetPIKlWm4z6zr3mw7L0YFq2r22+V34XTVfno+Psm+jHQVIP3RJNVtDY8x+7nVHErqT5oRm90A14Su7MxiDlVlsmz0zsQPigQa</vt:lpwstr>
  </property>
  <property fmtid="{D5CDD505-2E9C-101B-9397-08002B2CF9AE}" pid="61" name="x1ye=61">
    <vt:lpwstr>Pil6gW+1kONNHzHHBHyCjs/hG/TaK43Wfdo9GdMr0KEOk2pLoal5dku8Izg5SAI7jfkBQ+nmniBEFjKqpCpw/QmrqK/9CXFceClJNkocdK4WEUVuIJyNn8tH44JZLGmOYIRsVfjfmwaicb97TeCh6UhTz6zbuCvKkQYjQHxd8MUJvBFWpJOZYlDCwxnOIRMNYp/yhDijS+x8FSCNLrDKHxYkQQ/RX/+FYJ1LMEZhPO8y80wf2RTUvuG8/HhxsC2</vt:lpwstr>
  </property>
  <property fmtid="{D5CDD505-2E9C-101B-9397-08002B2CF9AE}" pid="62" name="x1ye=62">
    <vt:lpwstr>spLqPXespQEdvdoO6xmiMpB06Rksm9MDtusPzRYT9IjiuOkzMxEg5ZFS5XZcdFzsajP0Ja3Vi4ZYIH3J9+rc2wV3YkXEAmpWnoO8m9Dnw4X9QslsXVdxKtCBo8rTdS3Una++Mf7D9ICvkrkaeDqOnK6lzAnz8aaqR8bfXxuDFPSnfyP5yneZWXnMaxjV3ZrzgcA2TBGXHfRZ8qdd79smDDlPGDYNFhK2d3JF9xoxXp72309vK0Mio4VTENdSW3W</vt:lpwstr>
  </property>
  <property fmtid="{D5CDD505-2E9C-101B-9397-08002B2CF9AE}" pid="63" name="x1ye=63">
    <vt:lpwstr>Ym8z87Ue4H4yxCWwP/0UDzmwqWIkw64iMZF4O84QGxgsCvY0+LnwWnFBimp8pymjc4vPf9yfLG52FdQ11I3k1srvYHAUPA5U64tTuvba6RvI+5mE13wlCCbtwGjHt+8XDLuxjJmFOMe5LKDuTbBP2HsKlh2OCC/qwOJBaLCRAxvPH+oOtOznL8aJiCT1aM/l179d/m4SaSTO182oKxTmKTzImBbTaPqroPTlXd/Sx7gdG5km6nMUIVsXKkHkhYC</vt:lpwstr>
  </property>
  <property fmtid="{D5CDD505-2E9C-101B-9397-08002B2CF9AE}" pid="64" name="x1ye=64">
    <vt:lpwstr>mj7twujkiuM2T3Q47D8h5RnXM4Fkp+OYxHUcZUOLN/lFiTfPYXAF8F7u7jRg89A/t5I05/e8GWnWGeoaTPA69J+2lGwuBd9JNcPC03dMNRchTSb+KDwnHqawq908qCcABNjvlUvAwpOxWU8qCxbX2QgS8P+CNpuVA+CmBoXFg6uaK85IPIrWmjwvNPqYXcN32oneevzj+5TNbyL8m5ZjlaoQBxbT0z2VUBuj/aMZB+QXpuZzaw9nFqq/cFcu2U9</vt:lpwstr>
  </property>
  <property fmtid="{D5CDD505-2E9C-101B-9397-08002B2CF9AE}" pid="65" name="x1ye=65">
    <vt:lpwstr>034M+f7P5aDWIQx4e0uK6RkfPNxreT956AUMWW+ukLXcqH4caew6Zj30KFFE9205QXDjclDKBNkF/Gq39dqE/nezYYp0ch35T95C/loMjmW1sG60W33b+mb2thn/J1Rq0bGmSZN58JGy8j76or5n5kJkPko3xHxsT4k9bPLc+CNhCXem3Qtpf3oFMTieJvdQa28GHJRIF+LPhusWUY06Z5lTr8s8euRmRgmrpdzW02dTW3cbnlDYhnUF+hg0OCd</vt:lpwstr>
  </property>
  <property fmtid="{D5CDD505-2E9C-101B-9397-08002B2CF9AE}" pid="66" name="x1ye=66">
    <vt:lpwstr>7FX0AYkHhbGaS3yYRlFnuYZX1uCKG0c/FPTtWF2H872lm1ZxLgrySBzM1CnXmqQqIsd21Hu6nAB2bHRFeEj7znkC8ZCpEwFYs8UR8V4zLjFi9TblGBv6WJ9ippSQ+xHM1K5vRHq74cQIWtbOM1hyGY2y5cPv8aLmtsWaEoiA6IALfgB7hzcekMaxwafzD6zwhOcGpV7f26+d+vcUmh0bAt+ZTI+ldEy7oHl9VcKNPsnMvaiZ5iOnpXAzYjiYt9l</vt:lpwstr>
  </property>
  <property fmtid="{D5CDD505-2E9C-101B-9397-08002B2CF9AE}" pid="67" name="x1ye=67">
    <vt:lpwstr>V+ONHacRAcG5OSxdv3axl8LqxejPGU+W0Kh9WXCkcUDxfqdotRq2HqESNKwvCqoHD8lTKbQrnoHtrvvmQlN1A6IpjskexPYCXja1kTJ+mOwwv5hKwnkxX0sRgaWZl7TCovsonUrYvpy9BmZ3bQl2PbRBsIvDkzyJeK+dRxDf4WmUZWFKlgCnVDT+COgP/jzkvQSqgTPl1BIRkHAP4ShfIrglmWmEyTpQHl/QkImg0lNazuN4PKUsoEfGI3219KB</vt:lpwstr>
  </property>
  <property fmtid="{D5CDD505-2E9C-101B-9397-08002B2CF9AE}" pid="68" name="x1ye=68">
    <vt:lpwstr>dTJUQISlp1E5KQPKf6waMLVygmnr/F6PXSjUaIk+cigYvx0U9Kjb2nIx2t8ANfrG84ws9himi9ER9YwdycIQCAej8SQSZiG8RkNy0LFQP1eO8yM5EkQMQOKmf3kNoPCtjKqDsmq5KUDEPVXPbrrXotzzdH6/HIwFtmhK3BEQd2Z2dGlwyf6tJ6601eHoNLZgfM1zbjTxsYFbcVhhS4hYeylF04s3LnDNev2Xls+co1NQvbpo7R20lg4a6klZk2g</vt:lpwstr>
  </property>
  <property fmtid="{D5CDD505-2E9C-101B-9397-08002B2CF9AE}" pid="69" name="x1ye=69">
    <vt:lpwstr>IMVeiCV3e4CE24CyVThc2bb4YtZMCbR9oZOnR0d9TCKwxm9Q+CM+ajjS2C5070nMtJHP+Lbv8LlI6fjkO0LS4isDXMEwdJdY0kGFsmQmars4qxLUt2VP8e+Q+LoumRhDeF2y4Lkg75uqPjQl//RmoLcIIDuQ2dzfz0mYTsCoPCefaYY/G8LzxGjTBBS4unUlHPpX2BLjWL1ozyWs3Op2KY1ZaxxRymyXhAMQ5Hyeh+a2rsRpGaJ9fFkaf+U7rgK</vt:lpwstr>
  </property>
  <property fmtid="{D5CDD505-2E9C-101B-9397-08002B2CF9AE}" pid="70" name="x1ye=7">
    <vt:lpwstr>Lsr1I+CXxpB3Q97gJu6JPq1aU7dLL//oaz106bDwnJtm0Od+ARrHVPlo3XJm6LJX69D57jGaDXZ01p631NRS/wkyzth9Zq7RxZnaYHG2UKAGT/xWyYCXU0eHQ2uBhSEA7NOrI5oFaM72Qj8hDhHjJYfkFSm6BY7sD/phb0dd63QFtm3jCwDn0g/C6OjHxWcQTS/XeI6CsF/4AZJQ6Z2LpCC8xkyqOFtpvkNa+WN6Lo0mbwXKyQiB9Zi8ctL1Cxk</vt:lpwstr>
  </property>
  <property fmtid="{D5CDD505-2E9C-101B-9397-08002B2CF9AE}" pid="71" name="x1ye=70">
    <vt:lpwstr>kNDPa/S2TNrGpMuR0ckG1QzsnWi4oOxfMHokLNx5otmzQLLrqcYYVTIuDS3g2oIIn3h20+YgVoRTDzj2Eukmay9jDaEWTva3UIxu8tPIumTKe0G/QPN3j3SJayMQ0aW2olde9tcYd9fh63pEGEWKO6gDvsPtegqpa770s7SBhJ0Y/zCXQZkihlWNUFkd+UdOju/H5mxLDKERl3gdb87okCf6u4N/czckyTa7LYIw/ZE/NKMLPTOjq1W1dxWaHYd</vt:lpwstr>
  </property>
  <property fmtid="{D5CDD505-2E9C-101B-9397-08002B2CF9AE}" pid="72" name="x1ye=71">
    <vt:lpwstr>cLUdzX3PmK2Dza/b/Co7vBJlUCXpc8Uv7C8iMNKmjVBb8Y/OlrSgs5Lp78DPXXLvUq3gKxSNPkeWrM3rimV9nmP6XrTlbt7R+jL08j5LcAyerJEcE0D8JUGIUVqdWluUFH9V9B4HyNeM/FUceA7Yw3wACuRvPvBF2I/lbccEd+W1YUtGGRs+NWFxdoyQZN7qixFhmaJqObgbTqlQuOKqA5F4w/111SFnabYOGa6aC8cJMhBluwxk6U6pQYjVX6y</vt:lpwstr>
  </property>
  <property fmtid="{D5CDD505-2E9C-101B-9397-08002B2CF9AE}" pid="73" name="x1ye=72">
    <vt:lpwstr>exO4SYxsjoLBCvGdPYeI8tA8+8yjaOZD6x7mNH940pKz9dVCnJmRB+K/Gzu6xrQ1RzXoyMIoGTIW/Gdi8UHyd9v7Pr1ubJnthAYd31beTXA/QmFV7zks7s1hYkmh/CSjaPJIQyFMRnz0nVjJU+Ptx3uBwJs2rPtqtPhqp8bJk80ASIgtOn/mUvrMa6o9VkbgnPK3ngfvOM9ss9oie4PMtLWvq4DaBUWJA6Ju1x7mj9FduDrV0yzUpA/KXdQ6fZi</vt:lpwstr>
  </property>
  <property fmtid="{D5CDD505-2E9C-101B-9397-08002B2CF9AE}" pid="74" name="x1ye=73">
    <vt:lpwstr>I3cjTE9wojiwD/fzArtc/3kL3PmXRAJ12LNKzIOr+vlapFn0nXafBWtDSzKssHqf9crlenbQa+0/HCGfkm7aSpNRG1pJ+AX/pcYXtGa8RSrN4JtxY8ANw5nm5pLfCzhDszmjDY3Pik1HoZFkmI4PMrztY3m2++G3PXMgdXmHsQD/3oZ/0DVjf0j9kjgALYXUz+dXJNqLhS5F529lbkXYLu5wa2EcGcp0JUTRGOWyvHAxGJS2JBI7ylgAhvVbLhD</vt:lpwstr>
  </property>
  <property fmtid="{D5CDD505-2E9C-101B-9397-08002B2CF9AE}" pid="75" name="x1ye=74">
    <vt:lpwstr>gSKuIJkiqBATo5m+k/SfvLbsMTbHJvuHyr11Y5n25QChm13KYI9abpFtviL26vS7Ni15AxBij6y+KbAJGK/fah/BGJtMrSlUhy5nINVVDmfK/Q9e8/vzxzoExJAAA=</vt:lpwstr>
  </property>
  <property fmtid="{D5CDD505-2E9C-101B-9397-08002B2CF9AE}" pid="76" name="x1ye=8">
    <vt:lpwstr>3Y0bF7LDuy+0C0368r4RdZfNvvf4VLWx8SAWN+QeKTTr5eLavKVbWROXQq2AdEYk5/w3LCBHcIsXownwLqN98OPf9fgBjOOwQ4hgiToqyZRoFLCwzsmarUl0HgVBcx9tZSStLzSU3IoUYl5SRPh1+FE/oFFIYy3JiTUgxFDUjs1GUMJKvBu82UOy7Qe99tQdYj/6hq/cbpMBT6rdfDU8fpbZvfGA8XQxYER4mr/EfZy/ldVK7YDReXVSQrrF9Xq</vt:lpwstr>
  </property>
  <property fmtid="{D5CDD505-2E9C-101B-9397-08002B2CF9AE}" pid="77" name="x1ye=9">
    <vt:lpwstr>ent4JxcwHJAlsG368ZlMmB7ZwK5dByzGqIT1pn7ooTzFkh9PA9P0LY3BCJ0y6sMI2EE/Wf9nn+ZHpu0NWjYyfwvRUfYwFdDzkbAcT9D47+2XJytvMkT+IY2muzKB2JwcQu4dXn7ha6sBSA5t7t1nNx2yWrlUVTykN8CPqxwhVhmwclvD1q2Bdrzstp3U8ZjS08DcC12Sl5KhB/dRd9qcJrCmDYZegf2vIib15p3ZfQr71ZRs8Nzwn6BjSP5xX3G</vt:lpwstr>
  </property>
</Properties>
</file>